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5544863" w14:textId="1FE42976" w:rsidR="00552BD3" w:rsidRDefault="00C40D73">
      <w:pPr>
        <w:pStyle w:val="papersubtitle"/>
        <w:rPr>
          <w:sz w:val="48"/>
          <w:szCs w:val="48"/>
        </w:rPr>
      </w:pPr>
      <w:r>
        <w:rPr>
          <w:sz w:val="48"/>
          <w:szCs w:val="48"/>
        </w:rPr>
        <w:t xml:space="preserve">LAB </w:t>
      </w:r>
      <w:r w:rsidR="00217625">
        <w:rPr>
          <w:sz w:val="48"/>
          <w:szCs w:val="48"/>
        </w:rPr>
        <w:t>9</w:t>
      </w:r>
    </w:p>
    <w:p w14:paraId="7D69D926" w14:textId="514C5CDD" w:rsidR="00A365E8" w:rsidRDefault="00552BD3" w:rsidP="00A365E8">
      <w:pPr>
        <w:pStyle w:val="papersubtitle"/>
      </w:pPr>
      <w:r>
        <w:t>Labora</w:t>
      </w:r>
      <w:r w:rsidR="00A365E8">
        <w:t xml:space="preserve">tory Report for </w:t>
      </w:r>
      <w:r w:rsidR="00B749D6">
        <w:t>CS 2420</w:t>
      </w:r>
    </w:p>
    <w:p w14:paraId="60BC892E" w14:textId="77777777" w:rsidR="009711C3" w:rsidRDefault="009711C3" w:rsidP="008647A1">
      <w:pPr>
        <w:jc w:val="both"/>
        <w:sectPr w:rsidR="009711C3">
          <w:pgSz w:w="12240" w:h="15840"/>
          <w:pgMar w:top="1080" w:right="893" w:bottom="1440" w:left="893" w:header="720" w:footer="720" w:gutter="0"/>
          <w:cols w:space="720"/>
          <w:docGrid w:linePitch="360"/>
        </w:sectPr>
      </w:pPr>
    </w:p>
    <w:p w14:paraId="3BE785A6" w14:textId="26101939" w:rsidR="009711C3" w:rsidRDefault="009D4A29">
      <w:pPr>
        <w:pStyle w:val="Author"/>
        <w:rPr>
          <w:rFonts w:eastAsia="Times New Roman"/>
        </w:rPr>
      </w:pPr>
      <w:r>
        <w:lastRenderedPageBreak/>
        <w:t>Brent Johnson</w:t>
      </w:r>
    </w:p>
    <w:p w14:paraId="3BFF0646" w14:textId="7CEEA152" w:rsidR="009711C3" w:rsidRPr="009D4A29" w:rsidRDefault="009D4A29">
      <w:pPr>
        <w:pStyle w:val="Affiliation"/>
        <w:rPr>
          <w:rFonts w:eastAsia="Times New Roman"/>
        </w:rPr>
      </w:pPr>
      <w:r>
        <w:rPr>
          <w:rFonts w:eastAsia="Times New Roman"/>
        </w:rPr>
        <w:t>Computer Science</w:t>
      </w:r>
    </w:p>
    <w:p w14:paraId="4608BB08" w14:textId="12BA97B4" w:rsidR="009711C3" w:rsidRDefault="007A4C15">
      <w:pPr>
        <w:pStyle w:val="Affiliation"/>
        <w:rPr>
          <w:rFonts w:eastAsia="Times New Roman"/>
        </w:rPr>
      </w:pPr>
      <w:r>
        <w:rPr>
          <w:rFonts w:eastAsia="Times New Roman"/>
        </w:rPr>
        <w:t>Texas State University</w:t>
      </w:r>
    </w:p>
    <w:p w14:paraId="0E3B445F" w14:textId="1B5A87CB" w:rsidR="007A4C15" w:rsidRDefault="007A4C15">
      <w:pPr>
        <w:pStyle w:val="Affiliation"/>
      </w:pPr>
      <w:r>
        <w:rPr>
          <w:rFonts w:eastAsia="Times New Roman"/>
        </w:rPr>
        <w:t>Department of Computer Science</w:t>
      </w:r>
    </w:p>
    <w:p w14:paraId="57FBFE24" w14:textId="2B7BF340" w:rsidR="009711C3" w:rsidRDefault="009D4A29">
      <w:pPr>
        <w:pStyle w:val="Affiliation"/>
      </w:pPr>
      <w:r>
        <w:t>Bj1107</w:t>
      </w:r>
      <w:r w:rsidR="00552BD3">
        <w:t>@</w:t>
      </w:r>
      <w:r w:rsidR="007A4C15">
        <w:t>txstate</w:t>
      </w:r>
      <w:r w:rsidR="00552BD3">
        <w:t>.edu</w:t>
      </w:r>
    </w:p>
    <w:p w14:paraId="79519BEB" w14:textId="77777777" w:rsidR="009711C3" w:rsidRDefault="009711C3">
      <w:pPr>
        <w:pStyle w:val="Affiliation"/>
      </w:pPr>
    </w:p>
    <w:p w14:paraId="4AD77557" w14:textId="77777777" w:rsidR="00552BD3" w:rsidRDefault="00552BD3">
      <w:pPr>
        <w:sectPr w:rsidR="00552BD3" w:rsidSect="00552BD3">
          <w:type w:val="continuous"/>
          <w:pgSz w:w="12240" w:h="15840"/>
          <w:pgMar w:top="1080" w:right="893" w:bottom="1440" w:left="893" w:header="720" w:footer="720" w:gutter="0"/>
          <w:cols w:space="720"/>
          <w:docGrid w:linePitch="360"/>
        </w:sectPr>
      </w:pPr>
    </w:p>
    <w:p w14:paraId="46BD64E5" w14:textId="77777777" w:rsidR="009711C3" w:rsidRDefault="009711C3"/>
    <w:p w14:paraId="6AD47A4F" w14:textId="77777777" w:rsidR="009711C3" w:rsidRDefault="009711C3">
      <w:pPr>
        <w:sectPr w:rsidR="009711C3">
          <w:type w:val="continuous"/>
          <w:pgSz w:w="12240" w:h="15840"/>
          <w:pgMar w:top="1080" w:right="893" w:bottom="1440" w:left="893" w:header="720" w:footer="720" w:gutter="0"/>
          <w:cols w:space="720"/>
          <w:docGrid w:linePitch="360"/>
        </w:sectPr>
      </w:pPr>
    </w:p>
    <w:p w14:paraId="427480AF" w14:textId="59F8C1DF" w:rsidR="0049581F" w:rsidRDefault="00A1705E">
      <w:pPr>
        <w:pStyle w:val="Abstract"/>
        <w:rPr>
          <w:rFonts w:eastAsia="Times New Roman"/>
        </w:rPr>
      </w:pPr>
      <w:r>
        <w:rPr>
          <w:i/>
          <w:iCs/>
        </w:rPr>
        <w:lastRenderedPageBreak/>
        <w:t>Abstract</w:t>
      </w:r>
      <w:r w:rsidR="009D4A29">
        <w:rPr>
          <w:rFonts w:eastAsia="Times New Roman"/>
        </w:rPr>
        <w:t xml:space="preserve"> </w:t>
      </w:r>
      <w:r w:rsidR="00217625">
        <w:rPr>
          <w:rFonts w:eastAsia="Times New Roman"/>
        </w:rPr>
        <w:t xml:space="preserve">– </w:t>
      </w:r>
      <w:r w:rsidR="00217625" w:rsidRPr="0049581F">
        <w:rPr>
          <w:rFonts w:eastAsia="Times New Roman"/>
        </w:rPr>
        <w:t>This</w:t>
      </w:r>
      <w:r w:rsidR="00217625">
        <w:rPr>
          <w:rFonts w:eastAsia="Times New Roman"/>
        </w:rPr>
        <w:t xml:space="preserve"> lab was an introduction to Moore machines.  A Moore machine is a finite state machine whose output is determines solely by current state and current input.  In other words, previous state is not a factor in determining next state (as it is with a Mealy machine).  I learned about transition tables, Kmaps, diagrams, and schematics for Moore machines.</w:t>
      </w:r>
    </w:p>
    <w:p w14:paraId="7636A0A0" w14:textId="77777777" w:rsidR="00217625" w:rsidRPr="009D4A29" w:rsidRDefault="00217625">
      <w:pPr>
        <w:pStyle w:val="Abstract"/>
      </w:pPr>
    </w:p>
    <w:p w14:paraId="6419231E" w14:textId="77777777" w:rsidR="009711C3" w:rsidRDefault="00A1705E">
      <w:pPr>
        <w:pStyle w:val="Heading1"/>
      </w:pPr>
      <w:r>
        <w:t>Introduction</w:t>
      </w:r>
    </w:p>
    <w:p w14:paraId="28BD0A98" w14:textId="1B71C210" w:rsidR="00217625" w:rsidRDefault="00217625" w:rsidP="009D4A29">
      <w:pPr>
        <w:pStyle w:val="BodyText"/>
      </w:pPr>
      <w:r>
        <w:t>The theme of today’s lab was Moore machines.  Moore machines are important because of their importance in clocked sequential systems.  Because most modern machines are clocked sequential systems (state only changes with clock signal input), Moore machine logic is very prevalent in today’s digital landscape.</w:t>
      </w:r>
    </w:p>
    <w:p w14:paraId="41AA3FA9" w14:textId="643B632A" w:rsidR="00217625" w:rsidRDefault="00217625" w:rsidP="008E26BA">
      <w:pPr>
        <w:pStyle w:val="BodyText"/>
      </w:pPr>
      <w:r>
        <w:t xml:space="preserve">In order to gain understanding surrounding Moore machines, today’s lab focused on the design and implementation of two different Moore machines.  This design and implementation includes forming the diagram, transition table, Kmaps, and schematics for each machine.  </w:t>
      </w:r>
    </w:p>
    <w:p w14:paraId="55581C05" w14:textId="77777777" w:rsidR="008E26BA" w:rsidRDefault="008E26BA" w:rsidP="008E26BA">
      <w:pPr>
        <w:pStyle w:val="BodyText"/>
      </w:pPr>
    </w:p>
    <w:p w14:paraId="52BD9D2E" w14:textId="77777777" w:rsidR="009711C3" w:rsidRDefault="00FE2204">
      <w:pPr>
        <w:pStyle w:val="Heading1"/>
      </w:pPr>
      <w:r>
        <w:t>Experimental Method</w:t>
      </w:r>
    </w:p>
    <w:p w14:paraId="219076BE" w14:textId="257DA25A" w:rsidR="008E26BA" w:rsidRDefault="008E26BA" w:rsidP="00156E72">
      <w:pPr>
        <w:pStyle w:val="BodyText"/>
        <w:rPr>
          <w:lang w:eastAsia="en-US"/>
        </w:rPr>
      </w:pPr>
      <w:r>
        <w:rPr>
          <w:lang w:eastAsia="en-US"/>
        </w:rPr>
        <w:t>The first objective of the lab was to gain a high-level understanding of the underlying logic at work in a Moore machine.  This diagram is a logical representation of what happens in a Moore machine:</w:t>
      </w:r>
    </w:p>
    <w:p w14:paraId="4D468588" w14:textId="20CF2304" w:rsidR="008E26BA" w:rsidRDefault="008E26BA" w:rsidP="00156E72">
      <w:pPr>
        <w:pStyle w:val="BodyText"/>
        <w:rPr>
          <w:lang w:eastAsia="en-US"/>
        </w:rPr>
      </w:pPr>
      <w:r>
        <w:rPr>
          <w:noProof/>
          <w:lang w:eastAsia="en-US"/>
        </w:rPr>
        <w:drawing>
          <wp:inline distT="0" distB="0" distL="0" distR="0" wp14:anchorId="457F1E01" wp14:editId="3F000A6A">
            <wp:extent cx="3204845" cy="854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4845" cy="854075"/>
                    </a:xfrm>
                    <a:prstGeom prst="rect">
                      <a:avLst/>
                    </a:prstGeom>
                  </pic:spPr>
                </pic:pic>
              </a:graphicData>
            </a:graphic>
          </wp:inline>
        </w:drawing>
      </w:r>
    </w:p>
    <w:p w14:paraId="3E28113E" w14:textId="5DE1033E" w:rsidR="008E26BA" w:rsidRDefault="008E26BA" w:rsidP="00156E72">
      <w:pPr>
        <w:pStyle w:val="BodyText"/>
        <w:rPr>
          <w:lang w:eastAsia="en-US"/>
        </w:rPr>
      </w:pPr>
      <w:r>
        <w:rPr>
          <w:lang w:eastAsia="en-US"/>
        </w:rPr>
        <w:t>Building on this understanding, I began by drawing a diagram of a finite state machine that defines the following machine: A serial device that takes in a binary number and outputs the same number with ever third 1 converted to a 0.</w:t>
      </w:r>
    </w:p>
    <w:p w14:paraId="2B47003E" w14:textId="0F5F5C1F" w:rsidR="008E26BA" w:rsidRDefault="008E26BA" w:rsidP="00156E72">
      <w:pPr>
        <w:pStyle w:val="BodyText"/>
        <w:rPr>
          <w:lang w:eastAsia="en-US"/>
        </w:rPr>
      </w:pPr>
      <w:r>
        <w:rPr>
          <w:lang w:eastAsia="en-US"/>
        </w:rPr>
        <w:t xml:space="preserve">After I drew the diagram, I got to work on the transition table for this device.  Next I </w:t>
      </w:r>
      <w:r w:rsidR="00BF40EE">
        <w:rPr>
          <w:lang w:eastAsia="en-US"/>
        </w:rPr>
        <w:t>build Kmaps to reduce the equations for A(next), B(next), and the output.  I implemented these equations in DSCH and build the schematics for the machine.</w:t>
      </w:r>
    </w:p>
    <w:p w14:paraId="39F88DA9" w14:textId="329C622F" w:rsidR="00BF40EE" w:rsidRDefault="00BF40EE" w:rsidP="00156E72">
      <w:pPr>
        <w:pStyle w:val="BodyText"/>
        <w:rPr>
          <w:lang w:eastAsia="en-US"/>
        </w:rPr>
      </w:pPr>
      <w:r>
        <w:rPr>
          <w:lang w:eastAsia="en-US"/>
        </w:rPr>
        <w:t xml:space="preserve">I then repeated this process of drawing a diagram, building a transition table, making Kmaps, and implementing schematics </w:t>
      </w:r>
      <w:r>
        <w:rPr>
          <w:lang w:eastAsia="en-US"/>
        </w:rPr>
        <w:lastRenderedPageBreak/>
        <w:t>using DSCH for a different machine.  This machine counts 3,4,8,9,3,4,8,9 if the input is a 0 and the reversed if the input is a 1.</w:t>
      </w:r>
    </w:p>
    <w:p w14:paraId="160756DF" w14:textId="135422EC" w:rsidR="00BF40EE" w:rsidRDefault="00BF40EE" w:rsidP="00156E72">
      <w:pPr>
        <w:pStyle w:val="BodyText"/>
        <w:rPr>
          <w:lang w:eastAsia="en-US"/>
        </w:rPr>
      </w:pPr>
      <w:r>
        <w:rPr>
          <w:lang w:eastAsia="en-US"/>
        </w:rPr>
        <w:t>Finally, I briefly outlined the differences between a Mealy machine and a Moore machine by comparing labs 8 and 9.</w:t>
      </w:r>
    </w:p>
    <w:p w14:paraId="222A5689" w14:textId="77777777" w:rsidR="008E26BA" w:rsidRDefault="008E26BA" w:rsidP="00156E72">
      <w:pPr>
        <w:pStyle w:val="BodyText"/>
        <w:rPr>
          <w:lang w:eastAsia="en-US"/>
        </w:rPr>
      </w:pPr>
    </w:p>
    <w:p w14:paraId="4A9BE32B" w14:textId="77777777" w:rsidR="00656F53" w:rsidRDefault="006B2C21" w:rsidP="00B0408E">
      <w:pPr>
        <w:pStyle w:val="Heading1"/>
      </w:pPr>
      <w:r>
        <w:t>Results</w:t>
      </w:r>
    </w:p>
    <w:p w14:paraId="3DF1073F" w14:textId="0E4FB757" w:rsidR="00156E72" w:rsidRDefault="00BF40EE" w:rsidP="00156E72">
      <w:pPr>
        <w:pStyle w:val="BodyText"/>
        <w:rPr>
          <w:lang w:eastAsia="en-US"/>
        </w:rPr>
      </w:pPr>
      <w:r>
        <w:rPr>
          <w:lang w:eastAsia="en-US"/>
        </w:rPr>
        <w:t>For the first Moore machine, I began by drawing a diagram that outline the machine’s functionality.  Here is a copy of my diagram:</w:t>
      </w:r>
    </w:p>
    <w:p w14:paraId="65B5E644" w14:textId="77777777" w:rsidR="00BF40EE" w:rsidRDefault="00BF40EE" w:rsidP="00156E72">
      <w:pPr>
        <w:pStyle w:val="BodyText"/>
        <w:rPr>
          <w:lang w:eastAsia="en-US"/>
        </w:rPr>
      </w:pPr>
    </w:p>
    <w:p w14:paraId="23394904" w14:textId="7641035C" w:rsidR="00BF40EE" w:rsidRDefault="00BF40EE" w:rsidP="00156E72">
      <w:pPr>
        <w:pStyle w:val="BodyText"/>
        <w:rPr>
          <w:lang w:eastAsia="en-US"/>
        </w:rPr>
      </w:pPr>
      <w:r>
        <w:rPr>
          <w:noProof/>
          <w:lang w:eastAsia="en-US"/>
        </w:rPr>
        <w:drawing>
          <wp:inline distT="0" distB="0" distL="0" distR="0" wp14:anchorId="372AD1A4" wp14:editId="245A2B31">
            <wp:extent cx="3204845" cy="2277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845" cy="2277745"/>
                    </a:xfrm>
                    <a:prstGeom prst="rect">
                      <a:avLst/>
                    </a:prstGeom>
                  </pic:spPr>
                </pic:pic>
              </a:graphicData>
            </a:graphic>
          </wp:inline>
        </w:drawing>
      </w:r>
    </w:p>
    <w:p w14:paraId="67B2F212" w14:textId="77777777" w:rsidR="00BF40EE" w:rsidRDefault="00BF40EE" w:rsidP="00156E72">
      <w:pPr>
        <w:pStyle w:val="BodyText"/>
        <w:rPr>
          <w:lang w:eastAsia="en-US"/>
        </w:rPr>
      </w:pPr>
    </w:p>
    <w:p w14:paraId="0121866C" w14:textId="77777777" w:rsidR="000668E5" w:rsidRDefault="000668E5" w:rsidP="00156E72">
      <w:pPr>
        <w:pStyle w:val="BodyText"/>
        <w:rPr>
          <w:lang w:eastAsia="en-US"/>
        </w:rPr>
      </w:pPr>
    </w:p>
    <w:p w14:paraId="56FD91A7" w14:textId="2C102634" w:rsidR="00BF40EE" w:rsidRDefault="00BF40EE" w:rsidP="00156E72">
      <w:pPr>
        <w:pStyle w:val="BodyText"/>
        <w:rPr>
          <w:lang w:eastAsia="en-US"/>
        </w:rPr>
      </w:pPr>
      <w:r>
        <w:rPr>
          <w:lang w:eastAsia="en-US"/>
        </w:rPr>
        <w:t>Next I build a transition table based on the functionality outlined in the diagram.  Here is a copy of the transition table:</w:t>
      </w:r>
    </w:p>
    <w:p w14:paraId="7D9E1FE1" w14:textId="77777777" w:rsidR="000668E5" w:rsidRDefault="000668E5" w:rsidP="00156E72">
      <w:pPr>
        <w:pStyle w:val="BodyText"/>
        <w:rPr>
          <w:lang w:eastAsia="en-US"/>
        </w:rPr>
      </w:pPr>
    </w:p>
    <w:p w14:paraId="20BEF887" w14:textId="77777777" w:rsidR="000668E5" w:rsidRDefault="000668E5" w:rsidP="00156E72">
      <w:pPr>
        <w:pStyle w:val="BodyText"/>
        <w:rPr>
          <w:lang w:eastAsia="en-US"/>
        </w:rPr>
      </w:pPr>
    </w:p>
    <w:p w14:paraId="59510EAF" w14:textId="77777777" w:rsidR="000668E5" w:rsidRDefault="000668E5" w:rsidP="00156E72">
      <w:pPr>
        <w:pStyle w:val="BodyText"/>
        <w:rPr>
          <w:lang w:eastAsia="en-US"/>
        </w:rPr>
      </w:pPr>
    </w:p>
    <w:p w14:paraId="15AD3FE5" w14:textId="77777777" w:rsidR="000668E5" w:rsidRDefault="000668E5" w:rsidP="00156E72">
      <w:pPr>
        <w:pStyle w:val="BodyText"/>
        <w:rPr>
          <w:lang w:eastAsia="en-US"/>
        </w:rPr>
      </w:pPr>
    </w:p>
    <w:p w14:paraId="3278F262" w14:textId="77777777" w:rsidR="000668E5" w:rsidRDefault="000668E5" w:rsidP="00156E72">
      <w:pPr>
        <w:pStyle w:val="BodyText"/>
        <w:rPr>
          <w:lang w:eastAsia="en-US"/>
        </w:rPr>
      </w:pPr>
    </w:p>
    <w:p w14:paraId="64F76A4C" w14:textId="77777777" w:rsidR="000668E5" w:rsidRDefault="000668E5" w:rsidP="00156E72">
      <w:pPr>
        <w:pStyle w:val="BodyText"/>
        <w:rPr>
          <w:lang w:eastAsia="en-US"/>
        </w:rPr>
      </w:pPr>
    </w:p>
    <w:p w14:paraId="02B5D781" w14:textId="77777777" w:rsidR="000668E5" w:rsidRDefault="000668E5" w:rsidP="00156E72">
      <w:pPr>
        <w:pStyle w:val="BodyText"/>
        <w:rPr>
          <w:lang w:eastAsia="en-US"/>
        </w:rPr>
      </w:pPr>
    </w:p>
    <w:p w14:paraId="151926F0" w14:textId="77777777" w:rsidR="000668E5" w:rsidRDefault="000668E5" w:rsidP="00156E72">
      <w:pPr>
        <w:pStyle w:val="BodyText"/>
        <w:rPr>
          <w:lang w:eastAsia="en-US"/>
        </w:rPr>
      </w:pPr>
    </w:p>
    <w:p w14:paraId="00F78C14" w14:textId="77777777" w:rsidR="000668E5" w:rsidRDefault="000668E5" w:rsidP="00156E72">
      <w:pPr>
        <w:pStyle w:val="BodyText"/>
        <w:rPr>
          <w:lang w:eastAsia="en-US"/>
        </w:rPr>
      </w:pPr>
    </w:p>
    <w:p w14:paraId="33C578F0" w14:textId="77777777" w:rsidR="000668E5" w:rsidRDefault="000668E5" w:rsidP="00156E72">
      <w:pPr>
        <w:pStyle w:val="BodyText"/>
        <w:rPr>
          <w:lang w:eastAsia="en-US"/>
        </w:rPr>
      </w:pPr>
    </w:p>
    <w:p w14:paraId="39BD6655" w14:textId="77777777" w:rsidR="000668E5" w:rsidRDefault="000668E5" w:rsidP="00156E72">
      <w:pPr>
        <w:pStyle w:val="BodyText"/>
        <w:rPr>
          <w:lang w:eastAsia="en-US"/>
        </w:rPr>
      </w:pPr>
    </w:p>
    <w:p w14:paraId="320B9360" w14:textId="77777777" w:rsidR="000668E5" w:rsidRDefault="000668E5" w:rsidP="00156E72">
      <w:pPr>
        <w:pStyle w:val="BodyText"/>
        <w:rPr>
          <w:lang w:eastAsia="en-US"/>
        </w:rPr>
      </w:pPr>
    </w:p>
    <w:tbl>
      <w:tblPr>
        <w:tblStyle w:val="TableGrid"/>
        <w:tblW w:w="0" w:type="auto"/>
        <w:tblLook w:val="04A0" w:firstRow="1" w:lastRow="0" w:firstColumn="1" w:lastColumn="0" w:noHBand="0" w:noVBand="1"/>
      </w:tblPr>
      <w:tblGrid>
        <w:gridCol w:w="391"/>
        <w:gridCol w:w="381"/>
        <w:gridCol w:w="381"/>
        <w:gridCol w:w="391"/>
        <w:gridCol w:w="700"/>
        <w:gridCol w:w="689"/>
        <w:gridCol w:w="689"/>
        <w:gridCol w:w="766"/>
      </w:tblGrid>
      <w:tr w:rsidR="000668E5" w14:paraId="34FE9875" w14:textId="66B93C47" w:rsidTr="000668E5">
        <w:tc>
          <w:tcPr>
            <w:tcW w:w="1544" w:type="dxa"/>
            <w:gridSpan w:val="4"/>
          </w:tcPr>
          <w:p w14:paraId="515330B9" w14:textId="7CF6B182" w:rsidR="000668E5" w:rsidRDefault="000668E5" w:rsidP="00156E72">
            <w:pPr>
              <w:pStyle w:val="BodyText"/>
              <w:ind w:firstLine="0"/>
              <w:rPr>
                <w:lang w:eastAsia="en-US"/>
              </w:rPr>
            </w:pPr>
            <w:r>
              <w:rPr>
                <w:lang w:eastAsia="en-US"/>
              </w:rPr>
              <w:lastRenderedPageBreak/>
              <w:t>INPUT</w:t>
            </w:r>
          </w:p>
        </w:tc>
        <w:tc>
          <w:tcPr>
            <w:tcW w:w="2844" w:type="dxa"/>
            <w:gridSpan w:val="4"/>
          </w:tcPr>
          <w:p w14:paraId="7CAA86B4" w14:textId="24556AAB" w:rsidR="000668E5" w:rsidRDefault="000668E5" w:rsidP="00156E72">
            <w:pPr>
              <w:pStyle w:val="BodyText"/>
              <w:ind w:firstLine="0"/>
              <w:rPr>
                <w:lang w:eastAsia="en-US"/>
              </w:rPr>
            </w:pPr>
            <w:r>
              <w:rPr>
                <w:lang w:eastAsia="en-US"/>
              </w:rPr>
              <w:t>OUTPUT</w:t>
            </w:r>
          </w:p>
        </w:tc>
      </w:tr>
      <w:tr w:rsidR="000668E5" w14:paraId="14D43A92" w14:textId="1F3C2EE5" w:rsidTr="000668E5">
        <w:tc>
          <w:tcPr>
            <w:tcW w:w="391" w:type="dxa"/>
          </w:tcPr>
          <w:p w14:paraId="262B9E17" w14:textId="70EB1671" w:rsidR="000668E5" w:rsidRDefault="000668E5" w:rsidP="00156E72">
            <w:pPr>
              <w:pStyle w:val="BodyText"/>
              <w:ind w:firstLine="0"/>
              <w:rPr>
                <w:lang w:eastAsia="en-US"/>
              </w:rPr>
            </w:pPr>
            <w:r>
              <w:rPr>
                <w:lang w:eastAsia="en-US"/>
              </w:rPr>
              <w:t>A</w:t>
            </w:r>
          </w:p>
        </w:tc>
        <w:tc>
          <w:tcPr>
            <w:tcW w:w="381" w:type="dxa"/>
          </w:tcPr>
          <w:p w14:paraId="725CAD2C" w14:textId="05C8D38E" w:rsidR="000668E5" w:rsidRDefault="000668E5" w:rsidP="00156E72">
            <w:pPr>
              <w:pStyle w:val="BodyText"/>
              <w:ind w:firstLine="0"/>
              <w:rPr>
                <w:lang w:eastAsia="en-US"/>
              </w:rPr>
            </w:pPr>
            <w:r>
              <w:rPr>
                <w:lang w:eastAsia="en-US"/>
              </w:rPr>
              <w:t>B</w:t>
            </w:r>
          </w:p>
        </w:tc>
        <w:tc>
          <w:tcPr>
            <w:tcW w:w="381" w:type="dxa"/>
          </w:tcPr>
          <w:p w14:paraId="686C6280" w14:textId="0468B4A6" w:rsidR="000668E5" w:rsidRDefault="000668E5" w:rsidP="00156E72">
            <w:pPr>
              <w:pStyle w:val="BodyText"/>
              <w:ind w:firstLine="0"/>
              <w:rPr>
                <w:lang w:eastAsia="en-US"/>
              </w:rPr>
            </w:pPr>
            <w:r>
              <w:rPr>
                <w:lang w:eastAsia="en-US"/>
              </w:rPr>
              <w:t>C</w:t>
            </w:r>
          </w:p>
        </w:tc>
        <w:tc>
          <w:tcPr>
            <w:tcW w:w="391" w:type="dxa"/>
          </w:tcPr>
          <w:p w14:paraId="210BA989" w14:textId="3FE6F169" w:rsidR="000668E5" w:rsidRDefault="000668E5" w:rsidP="00156E72">
            <w:pPr>
              <w:pStyle w:val="BodyText"/>
              <w:ind w:firstLine="0"/>
              <w:rPr>
                <w:lang w:eastAsia="en-US"/>
              </w:rPr>
            </w:pPr>
            <w:r>
              <w:rPr>
                <w:lang w:eastAsia="en-US"/>
              </w:rPr>
              <w:t>X</w:t>
            </w:r>
          </w:p>
        </w:tc>
        <w:tc>
          <w:tcPr>
            <w:tcW w:w="700" w:type="dxa"/>
          </w:tcPr>
          <w:p w14:paraId="5773A8DC" w14:textId="19C83053" w:rsidR="000668E5" w:rsidRDefault="000668E5" w:rsidP="00156E72">
            <w:pPr>
              <w:pStyle w:val="BodyText"/>
              <w:ind w:firstLine="0"/>
              <w:rPr>
                <w:lang w:eastAsia="en-US"/>
              </w:rPr>
            </w:pPr>
            <w:r>
              <w:rPr>
                <w:lang w:eastAsia="en-US"/>
              </w:rPr>
              <w:t>Anext</w:t>
            </w:r>
          </w:p>
        </w:tc>
        <w:tc>
          <w:tcPr>
            <w:tcW w:w="689" w:type="dxa"/>
          </w:tcPr>
          <w:p w14:paraId="0B21F3B1" w14:textId="2FF29833" w:rsidR="000668E5" w:rsidRDefault="000668E5" w:rsidP="00156E72">
            <w:pPr>
              <w:pStyle w:val="BodyText"/>
              <w:ind w:firstLine="0"/>
              <w:rPr>
                <w:lang w:eastAsia="en-US"/>
              </w:rPr>
            </w:pPr>
            <w:r>
              <w:rPr>
                <w:lang w:eastAsia="en-US"/>
              </w:rPr>
              <w:t>Bnext</w:t>
            </w:r>
          </w:p>
        </w:tc>
        <w:tc>
          <w:tcPr>
            <w:tcW w:w="689" w:type="dxa"/>
          </w:tcPr>
          <w:p w14:paraId="308E72C4" w14:textId="08C5B146" w:rsidR="000668E5" w:rsidRDefault="000668E5" w:rsidP="00156E72">
            <w:pPr>
              <w:pStyle w:val="BodyText"/>
              <w:ind w:firstLine="0"/>
              <w:rPr>
                <w:lang w:eastAsia="en-US"/>
              </w:rPr>
            </w:pPr>
            <w:r>
              <w:rPr>
                <w:lang w:eastAsia="en-US"/>
              </w:rPr>
              <w:t>Cnext</w:t>
            </w:r>
          </w:p>
        </w:tc>
        <w:tc>
          <w:tcPr>
            <w:tcW w:w="766" w:type="dxa"/>
          </w:tcPr>
          <w:p w14:paraId="63D59C26" w14:textId="232E8E9E" w:rsidR="000668E5" w:rsidRDefault="000668E5" w:rsidP="00156E72">
            <w:pPr>
              <w:pStyle w:val="BodyText"/>
              <w:ind w:firstLine="0"/>
              <w:rPr>
                <w:lang w:eastAsia="en-US"/>
              </w:rPr>
            </w:pPr>
            <w:r>
              <w:rPr>
                <w:lang w:eastAsia="en-US"/>
              </w:rPr>
              <w:t>Output</w:t>
            </w:r>
          </w:p>
        </w:tc>
      </w:tr>
      <w:tr w:rsidR="000668E5" w14:paraId="2E1A9EC9" w14:textId="3EDD6334" w:rsidTr="000668E5">
        <w:tc>
          <w:tcPr>
            <w:tcW w:w="391" w:type="dxa"/>
          </w:tcPr>
          <w:p w14:paraId="2CD7A192" w14:textId="4C22021D" w:rsidR="000668E5" w:rsidRDefault="000668E5" w:rsidP="00156E72">
            <w:pPr>
              <w:pStyle w:val="BodyText"/>
              <w:ind w:firstLine="0"/>
              <w:rPr>
                <w:lang w:eastAsia="en-US"/>
              </w:rPr>
            </w:pPr>
            <w:r>
              <w:rPr>
                <w:lang w:eastAsia="en-US"/>
              </w:rPr>
              <w:t>0</w:t>
            </w:r>
          </w:p>
        </w:tc>
        <w:tc>
          <w:tcPr>
            <w:tcW w:w="381" w:type="dxa"/>
          </w:tcPr>
          <w:p w14:paraId="675E3029" w14:textId="23953664" w:rsidR="000668E5" w:rsidRDefault="000668E5" w:rsidP="00156E72">
            <w:pPr>
              <w:pStyle w:val="BodyText"/>
              <w:ind w:firstLine="0"/>
              <w:rPr>
                <w:lang w:eastAsia="en-US"/>
              </w:rPr>
            </w:pPr>
            <w:r>
              <w:rPr>
                <w:lang w:eastAsia="en-US"/>
              </w:rPr>
              <w:t>0</w:t>
            </w:r>
          </w:p>
        </w:tc>
        <w:tc>
          <w:tcPr>
            <w:tcW w:w="381" w:type="dxa"/>
          </w:tcPr>
          <w:p w14:paraId="236A71BC" w14:textId="02F7058D" w:rsidR="000668E5" w:rsidRDefault="000668E5" w:rsidP="00156E72">
            <w:pPr>
              <w:pStyle w:val="BodyText"/>
              <w:ind w:firstLine="0"/>
              <w:rPr>
                <w:lang w:eastAsia="en-US"/>
              </w:rPr>
            </w:pPr>
            <w:r>
              <w:rPr>
                <w:lang w:eastAsia="en-US"/>
              </w:rPr>
              <w:t>0</w:t>
            </w:r>
          </w:p>
        </w:tc>
        <w:tc>
          <w:tcPr>
            <w:tcW w:w="391" w:type="dxa"/>
          </w:tcPr>
          <w:p w14:paraId="4599EECC" w14:textId="0A4DA09A" w:rsidR="000668E5" w:rsidRDefault="000668E5" w:rsidP="00156E72">
            <w:pPr>
              <w:pStyle w:val="BodyText"/>
              <w:ind w:firstLine="0"/>
              <w:rPr>
                <w:lang w:eastAsia="en-US"/>
              </w:rPr>
            </w:pPr>
            <w:r>
              <w:rPr>
                <w:lang w:eastAsia="en-US"/>
              </w:rPr>
              <w:t>0</w:t>
            </w:r>
          </w:p>
        </w:tc>
        <w:tc>
          <w:tcPr>
            <w:tcW w:w="700" w:type="dxa"/>
          </w:tcPr>
          <w:p w14:paraId="3D6AD61C" w14:textId="216C9973" w:rsidR="000668E5" w:rsidRDefault="000668E5" w:rsidP="00156E72">
            <w:pPr>
              <w:pStyle w:val="BodyText"/>
              <w:ind w:firstLine="0"/>
              <w:rPr>
                <w:lang w:eastAsia="en-US"/>
              </w:rPr>
            </w:pPr>
            <w:r>
              <w:rPr>
                <w:lang w:eastAsia="en-US"/>
              </w:rPr>
              <w:t>0</w:t>
            </w:r>
          </w:p>
        </w:tc>
        <w:tc>
          <w:tcPr>
            <w:tcW w:w="689" w:type="dxa"/>
          </w:tcPr>
          <w:p w14:paraId="46A4CD62" w14:textId="1620E845" w:rsidR="000668E5" w:rsidRDefault="000668E5" w:rsidP="00156E72">
            <w:pPr>
              <w:pStyle w:val="BodyText"/>
              <w:ind w:firstLine="0"/>
              <w:rPr>
                <w:lang w:eastAsia="en-US"/>
              </w:rPr>
            </w:pPr>
            <w:r>
              <w:rPr>
                <w:lang w:eastAsia="en-US"/>
              </w:rPr>
              <w:t>0</w:t>
            </w:r>
          </w:p>
        </w:tc>
        <w:tc>
          <w:tcPr>
            <w:tcW w:w="689" w:type="dxa"/>
          </w:tcPr>
          <w:p w14:paraId="3B6800F1" w14:textId="031866CA" w:rsidR="000668E5" w:rsidRDefault="000668E5" w:rsidP="00156E72">
            <w:pPr>
              <w:pStyle w:val="BodyText"/>
              <w:ind w:firstLine="0"/>
              <w:rPr>
                <w:lang w:eastAsia="en-US"/>
              </w:rPr>
            </w:pPr>
            <w:r>
              <w:rPr>
                <w:lang w:eastAsia="en-US"/>
              </w:rPr>
              <w:t>0</w:t>
            </w:r>
          </w:p>
        </w:tc>
        <w:tc>
          <w:tcPr>
            <w:tcW w:w="766" w:type="dxa"/>
          </w:tcPr>
          <w:p w14:paraId="1FF8FD50" w14:textId="7EFE0D28" w:rsidR="000668E5" w:rsidRDefault="000668E5" w:rsidP="00156E72">
            <w:pPr>
              <w:pStyle w:val="BodyText"/>
              <w:ind w:firstLine="0"/>
              <w:rPr>
                <w:lang w:eastAsia="en-US"/>
              </w:rPr>
            </w:pPr>
            <w:r>
              <w:rPr>
                <w:lang w:eastAsia="en-US"/>
              </w:rPr>
              <w:t>0</w:t>
            </w:r>
          </w:p>
        </w:tc>
      </w:tr>
      <w:tr w:rsidR="000668E5" w14:paraId="4B6DFDB5" w14:textId="2C716C0A" w:rsidTr="000668E5">
        <w:tc>
          <w:tcPr>
            <w:tcW w:w="391" w:type="dxa"/>
          </w:tcPr>
          <w:p w14:paraId="4E4A4BC0" w14:textId="4FB7EDA6" w:rsidR="000668E5" w:rsidRDefault="000668E5" w:rsidP="00156E72">
            <w:pPr>
              <w:pStyle w:val="BodyText"/>
              <w:ind w:firstLine="0"/>
              <w:rPr>
                <w:lang w:eastAsia="en-US"/>
              </w:rPr>
            </w:pPr>
            <w:r>
              <w:rPr>
                <w:lang w:eastAsia="en-US"/>
              </w:rPr>
              <w:t>0</w:t>
            </w:r>
          </w:p>
        </w:tc>
        <w:tc>
          <w:tcPr>
            <w:tcW w:w="381" w:type="dxa"/>
          </w:tcPr>
          <w:p w14:paraId="1348F093" w14:textId="2E54712C" w:rsidR="000668E5" w:rsidRDefault="000668E5" w:rsidP="00156E72">
            <w:pPr>
              <w:pStyle w:val="BodyText"/>
              <w:ind w:firstLine="0"/>
              <w:rPr>
                <w:lang w:eastAsia="en-US"/>
              </w:rPr>
            </w:pPr>
            <w:r>
              <w:rPr>
                <w:lang w:eastAsia="en-US"/>
              </w:rPr>
              <w:t>0</w:t>
            </w:r>
          </w:p>
        </w:tc>
        <w:tc>
          <w:tcPr>
            <w:tcW w:w="381" w:type="dxa"/>
          </w:tcPr>
          <w:p w14:paraId="7041F97D" w14:textId="599CA53F" w:rsidR="000668E5" w:rsidRDefault="000668E5" w:rsidP="00156E72">
            <w:pPr>
              <w:pStyle w:val="BodyText"/>
              <w:ind w:firstLine="0"/>
              <w:rPr>
                <w:lang w:eastAsia="en-US"/>
              </w:rPr>
            </w:pPr>
            <w:r>
              <w:rPr>
                <w:lang w:eastAsia="en-US"/>
              </w:rPr>
              <w:t>0</w:t>
            </w:r>
          </w:p>
        </w:tc>
        <w:tc>
          <w:tcPr>
            <w:tcW w:w="391" w:type="dxa"/>
          </w:tcPr>
          <w:p w14:paraId="2E0D1231" w14:textId="5F16F86E" w:rsidR="000668E5" w:rsidRDefault="000668E5" w:rsidP="00156E72">
            <w:pPr>
              <w:pStyle w:val="BodyText"/>
              <w:ind w:firstLine="0"/>
              <w:rPr>
                <w:lang w:eastAsia="en-US"/>
              </w:rPr>
            </w:pPr>
            <w:r>
              <w:rPr>
                <w:lang w:eastAsia="en-US"/>
              </w:rPr>
              <w:t>1</w:t>
            </w:r>
          </w:p>
        </w:tc>
        <w:tc>
          <w:tcPr>
            <w:tcW w:w="700" w:type="dxa"/>
          </w:tcPr>
          <w:p w14:paraId="467FBD4A" w14:textId="5E479B8E" w:rsidR="000668E5" w:rsidRDefault="000668E5" w:rsidP="00156E72">
            <w:pPr>
              <w:pStyle w:val="BodyText"/>
              <w:ind w:firstLine="0"/>
              <w:rPr>
                <w:lang w:eastAsia="en-US"/>
              </w:rPr>
            </w:pPr>
            <w:r>
              <w:rPr>
                <w:lang w:eastAsia="en-US"/>
              </w:rPr>
              <w:t>0</w:t>
            </w:r>
          </w:p>
        </w:tc>
        <w:tc>
          <w:tcPr>
            <w:tcW w:w="689" w:type="dxa"/>
          </w:tcPr>
          <w:p w14:paraId="2D8D9168" w14:textId="077B5D6A" w:rsidR="000668E5" w:rsidRDefault="000668E5" w:rsidP="00156E72">
            <w:pPr>
              <w:pStyle w:val="BodyText"/>
              <w:ind w:firstLine="0"/>
              <w:rPr>
                <w:lang w:eastAsia="en-US"/>
              </w:rPr>
            </w:pPr>
            <w:r>
              <w:rPr>
                <w:lang w:eastAsia="en-US"/>
              </w:rPr>
              <w:t>0</w:t>
            </w:r>
          </w:p>
        </w:tc>
        <w:tc>
          <w:tcPr>
            <w:tcW w:w="689" w:type="dxa"/>
          </w:tcPr>
          <w:p w14:paraId="2B100E3C" w14:textId="5A2BF998" w:rsidR="000668E5" w:rsidRDefault="000668E5" w:rsidP="00156E72">
            <w:pPr>
              <w:pStyle w:val="BodyText"/>
              <w:ind w:firstLine="0"/>
              <w:rPr>
                <w:lang w:eastAsia="en-US"/>
              </w:rPr>
            </w:pPr>
            <w:r>
              <w:rPr>
                <w:lang w:eastAsia="en-US"/>
              </w:rPr>
              <w:t>1</w:t>
            </w:r>
          </w:p>
        </w:tc>
        <w:tc>
          <w:tcPr>
            <w:tcW w:w="766" w:type="dxa"/>
          </w:tcPr>
          <w:p w14:paraId="21FEEA44" w14:textId="734BAC91" w:rsidR="000668E5" w:rsidRDefault="000668E5" w:rsidP="00156E72">
            <w:pPr>
              <w:pStyle w:val="BodyText"/>
              <w:ind w:firstLine="0"/>
              <w:rPr>
                <w:lang w:eastAsia="en-US"/>
              </w:rPr>
            </w:pPr>
            <w:r>
              <w:rPr>
                <w:lang w:eastAsia="en-US"/>
              </w:rPr>
              <w:t>0</w:t>
            </w:r>
          </w:p>
        </w:tc>
      </w:tr>
      <w:tr w:rsidR="000668E5" w14:paraId="0385D67F" w14:textId="437535BD" w:rsidTr="000668E5">
        <w:tc>
          <w:tcPr>
            <w:tcW w:w="391" w:type="dxa"/>
          </w:tcPr>
          <w:p w14:paraId="55AADBC6" w14:textId="5E24CE59" w:rsidR="000668E5" w:rsidRDefault="000668E5" w:rsidP="00156E72">
            <w:pPr>
              <w:pStyle w:val="BodyText"/>
              <w:ind w:firstLine="0"/>
              <w:rPr>
                <w:lang w:eastAsia="en-US"/>
              </w:rPr>
            </w:pPr>
            <w:r>
              <w:rPr>
                <w:lang w:eastAsia="en-US"/>
              </w:rPr>
              <w:t>0</w:t>
            </w:r>
          </w:p>
        </w:tc>
        <w:tc>
          <w:tcPr>
            <w:tcW w:w="381" w:type="dxa"/>
          </w:tcPr>
          <w:p w14:paraId="16BE1EA9" w14:textId="78866C76" w:rsidR="000668E5" w:rsidRDefault="000668E5" w:rsidP="00156E72">
            <w:pPr>
              <w:pStyle w:val="BodyText"/>
              <w:ind w:firstLine="0"/>
              <w:rPr>
                <w:lang w:eastAsia="en-US"/>
              </w:rPr>
            </w:pPr>
            <w:r>
              <w:rPr>
                <w:lang w:eastAsia="en-US"/>
              </w:rPr>
              <w:t>0</w:t>
            </w:r>
          </w:p>
        </w:tc>
        <w:tc>
          <w:tcPr>
            <w:tcW w:w="381" w:type="dxa"/>
          </w:tcPr>
          <w:p w14:paraId="16AB0A2C" w14:textId="697C567A" w:rsidR="000668E5" w:rsidRDefault="000668E5" w:rsidP="00156E72">
            <w:pPr>
              <w:pStyle w:val="BodyText"/>
              <w:ind w:firstLine="0"/>
              <w:rPr>
                <w:lang w:eastAsia="en-US"/>
              </w:rPr>
            </w:pPr>
            <w:r>
              <w:rPr>
                <w:lang w:eastAsia="en-US"/>
              </w:rPr>
              <w:t>1</w:t>
            </w:r>
          </w:p>
        </w:tc>
        <w:tc>
          <w:tcPr>
            <w:tcW w:w="391" w:type="dxa"/>
          </w:tcPr>
          <w:p w14:paraId="3AB1E61E" w14:textId="0F456E8D" w:rsidR="000668E5" w:rsidRDefault="000668E5" w:rsidP="00156E72">
            <w:pPr>
              <w:pStyle w:val="BodyText"/>
              <w:ind w:firstLine="0"/>
              <w:rPr>
                <w:lang w:eastAsia="en-US"/>
              </w:rPr>
            </w:pPr>
            <w:r>
              <w:rPr>
                <w:lang w:eastAsia="en-US"/>
              </w:rPr>
              <w:t>0</w:t>
            </w:r>
          </w:p>
        </w:tc>
        <w:tc>
          <w:tcPr>
            <w:tcW w:w="700" w:type="dxa"/>
          </w:tcPr>
          <w:p w14:paraId="55D5E636" w14:textId="7C277B10" w:rsidR="000668E5" w:rsidRDefault="000668E5" w:rsidP="00156E72">
            <w:pPr>
              <w:pStyle w:val="BodyText"/>
              <w:ind w:firstLine="0"/>
              <w:rPr>
                <w:lang w:eastAsia="en-US"/>
              </w:rPr>
            </w:pPr>
            <w:r>
              <w:rPr>
                <w:lang w:eastAsia="en-US"/>
              </w:rPr>
              <w:t>0</w:t>
            </w:r>
          </w:p>
        </w:tc>
        <w:tc>
          <w:tcPr>
            <w:tcW w:w="689" w:type="dxa"/>
          </w:tcPr>
          <w:p w14:paraId="09ED933E" w14:textId="22BB546C" w:rsidR="000668E5" w:rsidRDefault="000668E5" w:rsidP="00156E72">
            <w:pPr>
              <w:pStyle w:val="BodyText"/>
              <w:ind w:firstLine="0"/>
              <w:rPr>
                <w:lang w:eastAsia="en-US"/>
              </w:rPr>
            </w:pPr>
            <w:r>
              <w:rPr>
                <w:lang w:eastAsia="en-US"/>
              </w:rPr>
              <w:t>1</w:t>
            </w:r>
          </w:p>
        </w:tc>
        <w:tc>
          <w:tcPr>
            <w:tcW w:w="689" w:type="dxa"/>
          </w:tcPr>
          <w:p w14:paraId="7A365B08" w14:textId="64132E7C" w:rsidR="000668E5" w:rsidRDefault="000668E5" w:rsidP="00156E72">
            <w:pPr>
              <w:pStyle w:val="BodyText"/>
              <w:ind w:firstLine="0"/>
              <w:rPr>
                <w:lang w:eastAsia="en-US"/>
              </w:rPr>
            </w:pPr>
            <w:r>
              <w:rPr>
                <w:lang w:eastAsia="en-US"/>
              </w:rPr>
              <w:t>0</w:t>
            </w:r>
          </w:p>
        </w:tc>
        <w:tc>
          <w:tcPr>
            <w:tcW w:w="766" w:type="dxa"/>
          </w:tcPr>
          <w:p w14:paraId="124F33E0" w14:textId="39282C64" w:rsidR="000668E5" w:rsidRDefault="000668E5" w:rsidP="00156E72">
            <w:pPr>
              <w:pStyle w:val="BodyText"/>
              <w:ind w:firstLine="0"/>
              <w:rPr>
                <w:lang w:eastAsia="en-US"/>
              </w:rPr>
            </w:pPr>
            <w:r>
              <w:rPr>
                <w:lang w:eastAsia="en-US"/>
              </w:rPr>
              <w:t>1</w:t>
            </w:r>
          </w:p>
        </w:tc>
      </w:tr>
      <w:tr w:rsidR="000668E5" w14:paraId="31CD286D" w14:textId="1CD37B0F" w:rsidTr="000668E5">
        <w:tc>
          <w:tcPr>
            <w:tcW w:w="391" w:type="dxa"/>
          </w:tcPr>
          <w:p w14:paraId="40826981" w14:textId="450D0C64" w:rsidR="000668E5" w:rsidRDefault="000668E5" w:rsidP="00156E72">
            <w:pPr>
              <w:pStyle w:val="BodyText"/>
              <w:ind w:firstLine="0"/>
              <w:rPr>
                <w:lang w:eastAsia="en-US"/>
              </w:rPr>
            </w:pPr>
            <w:r>
              <w:rPr>
                <w:lang w:eastAsia="en-US"/>
              </w:rPr>
              <w:t>0</w:t>
            </w:r>
          </w:p>
        </w:tc>
        <w:tc>
          <w:tcPr>
            <w:tcW w:w="381" w:type="dxa"/>
          </w:tcPr>
          <w:p w14:paraId="66164983" w14:textId="57FBF602" w:rsidR="000668E5" w:rsidRDefault="000668E5" w:rsidP="00156E72">
            <w:pPr>
              <w:pStyle w:val="BodyText"/>
              <w:ind w:firstLine="0"/>
              <w:rPr>
                <w:lang w:eastAsia="en-US"/>
              </w:rPr>
            </w:pPr>
            <w:r>
              <w:rPr>
                <w:lang w:eastAsia="en-US"/>
              </w:rPr>
              <w:t>0</w:t>
            </w:r>
          </w:p>
        </w:tc>
        <w:tc>
          <w:tcPr>
            <w:tcW w:w="381" w:type="dxa"/>
          </w:tcPr>
          <w:p w14:paraId="000F03A8" w14:textId="620E6913" w:rsidR="000668E5" w:rsidRDefault="000668E5" w:rsidP="00156E72">
            <w:pPr>
              <w:pStyle w:val="BodyText"/>
              <w:ind w:firstLine="0"/>
              <w:rPr>
                <w:lang w:eastAsia="en-US"/>
              </w:rPr>
            </w:pPr>
            <w:r>
              <w:rPr>
                <w:lang w:eastAsia="en-US"/>
              </w:rPr>
              <w:t>1</w:t>
            </w:r>
          </w:p>
        </w:tc>
        <w:tc>
          <w:tcPr>
            <w:tcW w:w="391" w:type="dxa"/>
          </w:tcPr>
          <w:p w14:paraId="5B0BE812" w14:textId="75AEE1D9" w:rsidR="000668E5" w:rsidRDefault="000668E5" w:rsidP="00156E72">
            <w:pPr>
              <w:pStyle w:val="BodyText"/>
              <w:ind w:firstLine="0"/>
              <w:rPr>
                <w:lang w:eastAsia="en-US"/>
              </w:rPr>
            </w:pPr>
            <w:r>
              <w:rPr>
                <w:lang w:eastAsia="en-US"/>
              </w:rPr>
              <w:t>1</w:t>
            </w:r>
          </w:p>
        </w:tc>
        <w:tc>
          <w:tcPr>
            <w:tcW w:w="700" w:type="dxa"/>
          </w:tcPr>
          <w:p w14:paraId="72D2E28A" w14:textId="11A904E9" w:rsidR="000668E5" w:rsidRDefault="000668E5" w:rsidP="00156E72">
            <w:pPr>
              <w:pStyle w:val="BodyText"/>
              <w:ind w:firstLine="0"/>
              <w:rPr>
                <w:lang w:eastAsia="en-US"/>
              </w:rPr>
            </w:pPr>
            <w:r>
              <w:rPr>
                <w:lang w:eastAsia="en-US"/>
              </w:rPr>
              <w:t>0</w:t>
            </w:r>
          </w:p>
        </w:tc>
        <w:tc>
          <w:tcPr>
            <w:tcW w:w="689" w:type="dxa"/>
          </w:tcPr>
          <w:p w14:paraId="1F49B41B" w14:textId="07A26D75" w:rsidR="000668E5" w:rsidRDefault="000668E5" w:rsidP="00156E72">
            <w:pPr>
              <w:pStyle w:val="BodyText"/>
              <w:ind w:firstLine="0"/>
              <w:rPr>
                <w:lang w:eastAsia="en-US"/>
              </w:rPr>
            </w:pPr>
            <w:r>
              <w:rPr>
                <w:lang w:eastAsia="en-US"/>
              </w:rPr>
              <w:t>1</w:t>
            </w:r>
          </w:p>
        </w:tc>
        <w:tc>
          <w:tcPr>
            <w:tcW w:w="689" w:type="dxa"/>
          </w:tcPr>
          <w:p w14:paraId="698F3FE8" w14:textId="4EEB3BF7" w:rsidR="000668E5" w:rsidRDefault="000668E5" w:rsidP="00156E72">
            <w:pPr>
              <w:pStyle w:val="BodyText"/>
              <w:ind w:firstLine="0"/>
              <w:rPr>
                <w:lang w:eastAsia="en-US"/>
              </w:rPr>
            </w:pPr>
            <w:r>
              <w:rPr>
                <w:lang w:eastAsia="en-US"/>
              </w:rPr>
              <w:t>1</w:t>
            </w:r>
          </w:p>
        </w:tc>
        <w:tc>
          <w:tcPr>
            <w:tcW w:w="766" w:type="dxa"/>
          </w:tcPr>
          <w:p w14:paraId="379387CA" w14:textId="553BB997" w:rsidR="000668E5" w:rsidRDefault="000668E5" w:rsidP="00156E72">
            <w:pPr>
              <w:pStyle w:val="BodyText"/>
              <w:ind w:firstLine="0"/>
              <w:rPr>
                <w:lang w:eastAsia="en-US"/>
              </w:rPr>
            </w:pPr>
            <w:r>
              <w:rPr>
                <w:lang w:eastAsia="en-US"/>
              </w:rPr>
              <w:t>1</w:t>
            </w:r>
          </w:p>
        </w:tc>
      </w:tr>
      <w:tr w:rsidR="000668E5" w14:paraId="268E3F95" w14:textId="312860FB" w:rsidTr="000668E5">
        <w:tc>
          <w:tcPr>
            <w:tcW w:w="391" w:type="dxa"/>
          </w:tcPr>
          <w:p w14:paraId="2694A17C" w14:textId="20A12CED" w:rsidR="000668E5" w:rsidRDefault="000668E5" w:rsidP="00156E72">
            <w:pPr>
              <w:pStyle w:val="BodyText"/>
              <w:ind w:firstLine="0"/>
              <w:rPr>
                <w:lang w:eastAsia="en-US"/>
              </w:rPr>
            </w:pPr>
            <w:r>
              <w:rPr>
                <w:lang w:eastAsia="en-US"/>
              </w:rPr>
              <w:t>0</w:t>
            </w:r>
          </w:p>
        </w:tc>
        <w:tc>
          <w:tcPr>
            <w:tcW w:w="381" w:type="dxa"/>
          </w:tcPr>
          <w:p w14:paraId="2F03DB41" w14:textId="78199067" w:rsidR="000668E5" w:rsidRDefault="000668E5" w:rsidP="00156E72">
            <w:pPr>
              <w:pStyle w:val="BodyText"/>
              <w:ind w:firstLine="0"/>
              <w:rPr>
                <w:lang w:eastAsia="en-US"/>
              </w:rPr>
            </w:pPr>
            <w:r>
              <w:rPr>
                <w:lang w:eastAsia="en-US"/>
              </w:rPr>
              <w:t>1</w:t>
            </w:r>
          </w:p>
        </w:tc>
        <w:tc>
          <w:tcPr>
            <w:tcW w:w="381" w:type="dxa"/>
          </w:tcPr>
          <w:p w14:paraId="41FF11D9" w14:textId="5DE1E72D" w:rsidR="000668E5" w:rsidRDefault="000668E5" w:rsidP="00156E72">
            <w:pPr>
              <w:pStyle w:val="BodyText"/>
              <w:ind w:firstLine="0"/>
              <w:rPr>
                <w:lang w:eastAsia="en-US"/>
              </w:rPr>
            </w:pPr>
            <w:r>
              <w:rPr>
                <w:lang w:eastAsia="en-US"/>
              </w:rPr>
              <w:t>0</w:t>
            </w:r>
          </w:p>
        </w:tc>
        <w:tc>
          <w:tcPr>
            <w:tcW w:w="391" w:type="dxa"/>
          </w:tcPr>
          <w:p w14:paraId="715C8560" w14:textId="511B3EBD" w:rsidR="000668E5" w:rsidRDefault="000668E5" w:rsidP="00156E72">
            <w:pPr>
              <w:pStyle w:val="BodyText"/>
              <w:ind w:firstLine="0"/>
              <w:rPr>
                <w:lang w:eastAsia="en-US"/>
              </w:rPr>
            </w:pPr>
            <w:r>
              <w:rPr>
                <w:lang w:eastAsia="en-US"/>
              </w:rPr>
              <w:t>0</w:t>
            </w:r>
          </w:p>
        </w:tc>
        <w:tc>
          <w:tcPr>
            <w:tcW w:w="700" w:type="dxa"/>
          </w:tcPr>
          <w:p w14:paraId="0575A206" w14:textId="1C2E07EF" w:rsidR="000668E5" w:rsidRDefault="000668E5" w:rsidP="00156E72">
            <w:pPr>
              <w:pStyle w:val="BodyText"/>
              <w:ind w:firstLine="0"/>
              <w:rPr>
                <w:lang w:eastAsia="en-US"/>
              </w:rPr>
            </w:pPr>
            <w:r>
              <w:rPr>
                <w:lang w:eastAsia="en-US"/>
              </w:rPr>
              <w:t>0</w:t>
            </w:r>
          </w:p>
        </w:tc>
        <w:tc>
          <w:tcPr>
            <w:tcW w:w="689" w:type="dxa"/>
          </w:tcPr>
          <w:p w14:paraId="0CD57442" w14:textId="7D4DDA25" w:rsidR="000668E5" w:rsidRDefault="000668E5" w:rsidP="00156E72">
            <w:pPr>
              <w:pStyle w:val="BodyText"/>
              <w:ind w:firstLine="0"/>
              <w:rPr>
                <w:lang w:eastAsia="en-US"/>
              </w:rPr>
            </w:pPr>
            <w:r>
              <w:rPr>
                <w:lang w:eastAsia="en-US"/>
              </w:rPr>
              <w:t>1</w:t>
            </w:r>
          </w:p>
        </w:tc>
        <w:tc>
          <w:tcPr>
            <w:tcW w:w="689" w:type="dxa"/>
          </w:tcPr>
          <w:p w14:paraId="73D9C4AA" w14:textId="3168424E" w:rsidR="000668E5" w:rsidRDefault="000668E5" w:rsidP="00156E72">
            <w:pPr>
              <w:pStyle w:val="BodyText"/>
              <w:ind w:firstLine="0"/>
              <w:rPr>
                <w:lang w:eastAsia="en-US"/>
              </w:rPr>
            </w:pPr>
            <w:r>
              <w:rPr>
                <w:lang w:eastAsia="en-US"/>
              </w:rPr>
              <w:t>0</w:t>
            </w:r>
          </w:p>
        </w:tc>
        <w:tc>
          <w:tcPr>
            <w:tcW w:w="766" w:type="dxa"/>
          </w:tcPr>
          <w:p w14:paraId="045AB2E9" w14:textId="6F4BB7B6" w:rsidR="000668E5" w:rsidRDefault="000668E5" w:rsidP="00156E72">
            <w:pPr>
              <w:pStyle w:val="BodyText"/>
              <w:ind w:firstLine="0"/>
              <w:rPr>
                <w:lang w:eastAsia="en-US"/>
              </w:rPr>
            </w:pPr>
            <w:r>
              <w:rPr>
                <w:lang w:eastAsia="en-US"/>
              </w:rPr>
              <w:t>0</w:t>
            </w:r>
          </w:p>
        </w:tc>
      </w:tr>
      <w:tr w:rsidR="000668E5" w14:paraId="2CEA6B6E" w14:textId="7E75B751" w:rsidTr="000668E5">
        <w:tc>
          <w:tcPr>
            <w:tcW w:w="391" w:type="dxa"/>
          </w:tcPr>
          <w:p w14:paraId="3A29EDAD" w14:textId="62453658" w:rsidR="000668E5" w:rsidRDefault="000668E5" w:rsidP="00156E72">
            <w:pPr>
              <w:pStyle w:val="BodyText"/>
              <w:ind w:firstLine="0"/>
              <w:rPr>
                <w:lang w:eastAsia="en-US"/>
              </w:rPr>
            </w:pPr>
            <w:r>
              <w:rPr>
                <w:lang w:eastAsia="en-US"/>
              </w:rPr>
              <w:t>0</w:t>
            </w:r>
          </w:p>
        </w:tc>
        <w:tc>
          <w:tcPr>
            <w:tcW w:w="381" w:type="dxa"/>
          </w:tcPr>
          <w:p w14:paraId="758FE8AD" w14:textId="07C5ABEB" w:rsidR="000668E5" w:rsidRDefault="000668E5" w:rsidP="00156E72">
            <w:pPr>
              <w:pStyle w:val="BodyText"/>
              <w:ind w:firstLine="0"/>
              <w:rPr>
                <w:lang w:eastAsia="en-US"/>
              </w:rPr>
            </w:pPr>
            <w:r>
              <w:rPr>
                <w:lang w:eastAsia="en-US"/>
              </w:rPr>
              <w:t>1</w:t>
            </w:r>
          </w:p>
        </w:tc>
        <w:tc>
          <w:tcPr>
            <w:tcW w:w="381" w:type="dxa"/>
          </w:tcPr>
          <w:p w14:paraId="2CDE2517" w14:textId="3E6E8B0E" w:rsidR="000668E5" w:rsidRDefault="000668E5" w:rsidP="00156E72">
            <w:pPr>
              <w:pStyle w:val="BodyText"/>
              <w:ind w:firstLine="0"/>
              <w:rPr>
                <w:lang w:eastAsia="en-US"/>
              </w:rPr>
            </w:pPr>
            <w:r>
              <w:rPr>
                <w:lang w:eastAsia="en-US"/>
              </w:rPr>
              <w:t>0</w:t>
            </w:r>
          </w:p>
        </w:tc>
        <w:tc>
          <w:tcPr>
            <w:tcW w:w="391" w:type="dxa"/>
          </w:tcPr>
          <w:p w14:paraId="6141C117" w14:textId="1D42AAB6" w:rsidR="000668E5" w:rsidRDefault="000668E5" w:rsidP="00156E72">
            <w:pPr>
              <w:pStyle w:val="BodyText"/>
              <w:ind w:firstLine="0"/>
              <w:rPr>
                <w:lang w:eastAsia="en-US"/>
              </w:rPr>
            </w:pPr>
            <w:r>
              <w:rPr>
                <w:lang w:eastAsia="en-US"/>
              </w:rPr>
              <w:t>1</w:t>
            </w:r>
          </w:p>
        </w:tc>
        <w:tc>
          <w:tcPr>
            <w:tcW w:w="700" w:type="dxa"/>
          </w:tcPr>
          <w:p w14:paraId="3299721D" w14:textId="2CF31286" w:rsidR="000668E5" w:rsidRDefault="000668E5" w:rsidP="00156E72">
            <w:pPr>
              <w:pStyle w:val="BodyText"/>
              <w:ind w:firstLine="0"/>
              <w:rPr>
                <w:lang w:eastAsia="en-US"/>
              </w:rPr>
            </w:pPr>
            <w:r>
              <w:rPr>
                <w:lang w:eastAsia="en-US"/>
              </w:rPr>
              <w:t>0</w:t>
            </w:r>
          </w:p>
        </w:tc>
        <w:tc>
          <w:tcPr>
            <w:tcW w:w="689" w:type="dxa"/>
          </w:tcPr>
          <w:p w14:paraId="43BB8572" w14:textId="2EB6C9EF" w:rsidR="000668E5" w:rsidRDefault="000668E5" w:rsidP="00156E72">
            <w:pPr>
              <w:pStyle w:val="BodyText"/>
              <w:ind w:firstLine="0"/>
              <w:rPr>
                <w:lang w:eastAsia="en-US"/>
              </w:rPr>
            </w:pPr>
            <w:r>
              <w:rPr>
                <w:lang w:eastAsia="en-US"/>
              </w:rPr>
              <w:t>1</w:t>
            </w:r>
          </w:p>
        </w:tc>
        <w:tc>
          <w:tcPr>
            <w:tcW w:w="689" w:type="dxa"/>
          </w:tcPr>
          <w:p w14:paraId="0BFB4820" w14:textId="07C4806F" w:rsidR="000668E5" w:rsidRDefault="000668E5" w:rsidP="00156E72">
            <w:pPr>
              <w:pStyle w:val="BodyText"/>
              <w:ind w:firstLine="0"/>
              <w:rPr>
                <w:lang w:eastAsia="en-US"/>
              </w:rPr>
            </w:pPr>
            <w:r>
              <w:rPr>
                <w:lang w:eastAsia="en-US"/>
              </w:rPr>
              <w:t>1</w:t>
            </w:r>
          </w:p>
        </w:tc>
        <w:tc>
          <w:tcPr>
            <w:tcW w:w="766" w:type="dxa"/>
          </w:tcPr>
          <w:p w14:paraId="420AA1B5" w14:textId="46D3A37F" w:rsidR="000668E5" w:rsidRDefault="000668E5" w:rsidP="00156E72">
            <w:pPr>
              <w:pStyle w:val="BodyText"/>
              <w:ind w:firstLine="0"/>
              <w:rPr>
                <w:lang w:eastAsia="en-US"/>
              </w:rPr>
            </w:pPr>
            <w:r>
              <w:rPr>
                <w:lang w:eastAsia="en-US"/>
              </w:rPr>
              <w:t>0</w:t>
            </w:r>
          </w:p>
        </w:tc>
      </w:tr>
      <w:tr w:rsidR="000668E5" w14:paraId="2595F04E" w14:textId="6B9E459C" w:rsidTr="000668E5">
        <w:tc>
          <w:tcPr>
            <w:tcW w:w="391" w:type="dxa"/>
          </w:tcPr>
          <w:p w14:paraId="55EECEB4" w14:textId="32CFE407" w:rsidR="000668E5" w:rsidRDefault="000668E5" w:rsidP="00156E72">
            <w:pPr>
              <w:pStyle w:val="BodyText"/>
              <w:ind w:firstLine="0"/>
              <w:rPr>
                <w:lang w:eastAsia="en-US"/>
              </w:rPr>
            </w:pPr>
            <w:r>
              <w:rPr>
                <w:lang w:eastAsia="en-US"/>
              </w:rPr>
              <w:t>0</w:t>
            </w:r>
          </w:p>
        </w:tc>
        <w:tc>
          <w:tcPr>
            <w:tcW w:w="381" w:type="dxa"/>
          </w:tcPr>
          <w:p w14:paraId="457CBC69" w14:textId="45610A72" w:rsidR="000668E5" w:rsidRDefault="000668E5" w:rsidP="00156E72">
            <w:pPr>
              <w:pStyle w:val="BodyText"/>
              <w:ind w:firstLine="0"/>
              <w:rPr>
                <w:lang w:eastAsia="en-US"/>
              </w:rPr>
            </w:pPr>
            <w:r>
              <w:rPr>
                <w:lang w:eastAsia="en-US"/>
              </w:rPr>
              <w:t>1</w:t>
            </w:r>
          </w:p>
        </w:tc>
        <w:tc>
          <w:tcPr>
            <w:tcW w:w="381" w:type="dxa"/>
          </w:tcPr>
          <w:p w14:paraId="5D54ECFF" w14:textId="31D96C88" w:rsidR="000668E5" w:rsidRDefault="000668E5" w:rsidP="00156E72">
            <w:pPr>
              <w:pStyle w:val="BodyText"/>
              <w:ind w:firstLine="0"/>
              <w:rPr>
                <w:lang w:eastAsia="en-US"/>
              </w:rPr>
            </w:pPr>
            <w:r>
              <w:rPr>
                <w:lang w:eastAsia="en-US"/>
              </w:rPr>
              <w:t>1</w:t>
            </w:r>
          </w:p>
        </w:tc>
        <w:tc>
          <w:tcPr>
            <w:tcW w:w="391" w:type="dxa"/>
          </w:tcPr>
          <w:p w14:paraId="1E14DF36" w14:textId="219BB7A0" w:rsidR="000668E5" w:rsidRDefault="000668E5" w:rsidP="00156E72">
            <w:pPr>
              <w:pStyle w:val="BodyText"/>
              <w:ind w:firstLine="0"/>
              <w:rPr>
                <w:lang w:eastAsia="en-US"/>
              </w:rPr>
            </w:pPr>
            <w:r>
              <w:rPr>
                <w:lang w:eastAsia="en-US"/>
              </w:rPr>
              <w:t>0</w:t>
            </w:r>
          </w:p>
        </w:tc>
        <w:tc>
          <w:tcPr>
            <w:tcW w:w="700" w:type="dxa"/>
          </w:tcPr>
          <w:p w14:paraId="21C3D5AA" w14:textId="041A6916" w:rsidR="000668E5" w:rsidRDefault="000668E5" w:rsidP="00156E72">
            <w:pPr>
              <w:pStyle w:val="BodyText"/>
              <w:ind w:firstLine="0"/>
              <w:rPr>
                <w:lang w:eastAsia="en-US"/>
              </w:rPr>
            </w:pPr>
            <w:r>
              <w:rPr>
                <w:lang w:eastAsia="en-US"/>
              </w:rPr>
              <w:t>1</w:t>
            </w:r>
          </w:p>
        </w:tc>
        <w:tc>
          <w:tcPr>
            <w:tcW w:w="689" w:type="dxa"/>
          </w:tcPr>
          <w:p w14:paraId="70E89353" w14:textId="356D9F7B" w:rsidR="000668E5" w:rsidRDefault="000668E5" w:rsidP="00156E72">
            <w:pPr>
              <w:pStyle w:val="BodyText"/>
              <w:ind w:firstLine="0"/>
              <w:rPr>
                <w:lang w:eastAsia="en-US"/>
              </w:rPr>
            </w:pPr>
            <w:r>
              <w:rPr>
                <w:lang w:eastAsia="en-US"/>
              </w:rPr>
              <w:t>0</w:t>
            </w:r>
          </w:p>
        </w:tc>
        <w:tc>
          <w:tcPr>
            <w:tcW w:w="689" w:type="dxa"/>
          </w:tcPr>
          <w:p w14:paraId="2568DCAD" w14:textId="187FCA7D" w:rsidR="000668E5" w:rsidRDefault="000668E5" w:rsidP="00156E72">
            <w:pPr>
              <w:pStyle w:val="BodyText"/>
              <w:ind w:firstLine="0"/>
              <w:rPr>
                <w:lang w:eastAsia="en-US"/>
              </w:rPr>
            </w:pPr>
            <w:r>
              <w:rPr>
                <w:lang w:eastAsia="en-US"/>
              </w:rPr>
              <w:t>0</w:t>
            </w:r>
          </w:p>
        </w:tc>
        <w:tc>
          <w:tcPr>
            <w:tcW w:w="766" w:type="dxa"/>
          </w:tcPr>
          <w:p w14:paraId="42E6A6B3" w14:textId="40342C02" w:rsidR="000668E5" w:rsidRDefault="000668E5" w:rsidP="00156E72">
            <w:pPr>
              <w:pStyle w:val="BodyText"/>
              <w:ind w:firstLine="0"/>
              <w:rPr>
                <w:lang w:eastAsia="en-US"/>
              </w:rPr>
            </w:pPr>
            <w:r>
              <w:rPr>
                <w:lang w:eastAsia="en-US"/>
              </w:rPr>
              <w:t>1</w:t>
            </w:r>
          </w:p>
        </w:tc>
      </w:tr>
      <w:tr w:rsidR="000668E5" w14:paraId="3148040B" w14:textId="2F22A3FC" w:rsidTr="000668E5">
        <w:tc>
          <w:tcPr>
            <w:tcW w:w="391" w:type="dxa"/>
          </w:tcPr>
          <w:p w14:paraId="04309A8F" w14:textId="6C6BA5B3" w:rsidR="000668E5" w:rsidRDefault="000668E5" w:rsidP="00156E72">
            <w:pPr>
              <w:pStyle w:val="BodyText"/>
              <w:ind w:firstLine="0"/>
              <w:rPr>
                <w:lang w:eastAsia="en-US"/>
              </w:rPr>
            </w:pPr>
            <w:r>
              <w:rPr>
                <w:lang w:eastAsia="en-US"/>
              </w:rPr>
              <w:t>0</w:t>
            </w:r>
          </w:p>
        </w:tc>
        <w:tc>
          <w:tcPr>
            <w:tcW w:w="381" w:type="dxa"/>
          </w:tcPr>
          <w:p w14:paraId="57A61898" w14:textId="36DA9A78" w:rsidR="000668E5" w:rsidRDefault="000668E5" w:rsidP="00156E72">
            <w:pPr>
              <w:pStyle w:val="BodyText"/>
              <w:ind w:firstLine="0"/>
              <w:rPr>
                <w:lang w:eastAsia="en-US"/>
              </w:rPr>
            </w:pPr>
            <w:r>
              <w:rPr>
                <w:lang w:eastAsia="en-US"/>
              </w:rPr>
              <w:t>1</w:t>
            </w:r>
          </w:p>
        </w:tc>
        <w:tc>
          <w:tcPr>
            <w:tcW w:w="381" w:type="dxa"/>
          </w:tcPr>
          <w:p w14:paraId="1A0A6559" w14:textId="7D256C14" w:rsidR="000668E5" w:rsidRDefault="000668E5" w:rsidP="00156E72">
            <w:pPr>
              <w:pStyle w:val="BodyText"/>
              <w:ind w:firstLine="0"/>
              <w:rPr>
                <w:lang w:eastAsia="en-US"/>
              </w:rPr>
            </w:pPr>
            <w:r>
              <w:rPr>
                <w:lang w:eastAsia="en-US"/>
              </w:rPr>
              <w:t>1</w:t>
            </w:r>
          </w:p>
        </w:tc>
        <w:tc>
          <w:tcPr>
            <w:tcW w:w="391" w:type="dxa"/>
          </w:tcPr>
          <w:p w14:paraId="1BDED0EA" w14:textId="6DE02EBE" w:rsidR="000668E5" w:rsidRDefault="000668E5" w:rsidP="00156E72">
            <w:pPr>
              <w:pStyle w:val="BodyText"/>
              <w:ind w:firstLine="0"/>
              <w:rPr>
                <w:lang w:eastAsia="en-US"/>
              </w:rPr>
            </w:pPr>
            <w:r>
              <w:rPr>
                <w:lang w:eastAsia="en-US"/>
              </w:rPr>
              <w:t>1</w:t>
            </w:r>
          </w:p>
        </w:tc>
        <w:tc>
          <w:tcPr>
            <w:tcW w:w="700" w:type="dxa"/>
          </w:tcPr>
          <w:p w14:paraId="4E0162B8" w14:textId="043E32A2" w:rsidR="000668E5" w:rsidRDefault="000668E5" w:rsidP="00156E72">
            <w:pPr>
              <w:pStyle w:val="BodyText"/>
              <w:ind w:firstLine="0"/>
              <w:rPr>
                <w:lang w:eastAsia="en-US"/>
              </w:rPr>
            </w:pPr>
            <w:r>
              <w:rPr>
                <w:lang w:eastAsia="en-US"/>
              </w:rPr>
              <w:t>0</w:t>
            </w:r>
          </w:p>
        </w:tc>
        <w:tc>
          <w:tcPr>
            <w:tcW w:w="689" w:type="dxa"/>
          </w:tcPr>
          <w:p w14:paraId="26351226" w14:textId="498BFA5D" w:rsidR="000668E5" w:rsidRDefault="000668E5" w:rsidP="00156E72">
            <w:pPr>
              <w:pStyle w:val="BodyText"/>
              <w:ind w:firstLine="0"/>
              <w:rPr>
                <w:lang w:eastAsia="en-US"/>
              </w:rPr>
            </w:pPr>
            <w:r>
              <w:rPr>
                <w:lang w:eastAsia="en-US"/>
              </w:rPr>
              <w:t>0</w:t>
            </w:r>
          </w:p>
        </w:tc>
        <w:tc>
          <w:tcPr>
            <w:tcW w:w="689" w:type="dxa"/>
          </w:tcPr>
          <w:p w14:paraId="5D060575" w14:textId="7987DEAB" w:rsidR="000668E5" w:rsidRDefault="000668E5" w:rsidP="00156E72">
            <w:pPr>
              <w:pStyle w:val="BodyText"/>
              <w:ind w:firstLine="0"/>
              <w:rPr>
                <w:lang w:eastAsia="en-US"/>
              </w:rPr>
            </w:pPr>
            <w:r>
              <w:rPr>
                <w:lang w:eastAsia="en-US"/>
              </w:rPr>
              <w:t>0</w:t>
            </w:r>
          </w:p>
        </w:tc>
        <w:tc>
          <w:tcPr>
            <w:tcW w:w="766" w:type="dxa"/>
          </w:tcPr>
          <w:p w14:paraId="4B0C488C" w14:textId="2C891FA5" w:rsidR="000668E5" w:rsidRDefault="000668E5" w:rsidP="00156E72">
            <w:pPr>
              <w:pStyle w:val="BodyText"/>
              <w:ind w:firstLine="0"/>
              <w:rPr>
                <w:lang w:eastAsia="en-US"/>
              </w:rPr>
            </w:pPr>
            <w:r>
              <w:rPr>
                <w:lang w:eastAsia="en-US"/>
              </w:rPr>
              <w:t>1</w:t>
            </w:r>
          </w:p>
        </w:tc>
      </w:tr>
      <w:tr w:rsidR="000668E5" w14:paraId="722390BA" w14:textId="301C59BC" w:rsidTr="000668E5">
        <w:tc>
          <w:tcPr>
            <w:tcW w:w="391" w:type="dxa"/>
          </w:tcPr>
          <w:p w14:paraId="09BC7E86" w14:textId="600198F7" w:rsidR="000668E5" w:rsidRDefault="000668E5" w:rsidP="00156E72">
            <w:pPr>
              <w:pStyle w:val="BodyText"/>
              <w:ind w:firstLine="0"/>
              <w:rPr>
                <w:lang w:eastAsia="en-US"/>
              </w:rPr>
            </w:pPr>
            <w:r>
              <w:rPr>
                <w:lang w:eastAsia="en-US"/>
              </w:rPr>
              <w:t>1</w:t>
            </w:r>
          </w:p>
        </w:tc>
        <w:tc>
          <w:tcPr>
            <w:tcW w:w="381" w:type="dxa"/>
          </w:tcPr>
          <w:p w14:paraId="1F4E7DC0" w14:textId="7B64CC60" w:rsidR="000668E5" w:rsidRDefault="000668E5" w:rsidP="00156E72">
            <w:pPr>
              <w:pStyle w:val="BodyText"/>
              <w:ind w:firstLine="0"/>
              <w:rPr>
                <w:lang w:eastAsia="en-US"/>
              </w:rPr>
            </w:pPr>
            <w:r>
              <w:rPr>
                <w:lang w:eastAsia="en-US"/>
              </w:rPr>
              <w:t>0</w:t>
            </w:r>
          </w:p>
        </w:tc>
        <w:tc>
          <w:tcPr>
            <w:tcW w:w="381" w:type="dxa"/>
          </w:tcPr>
          <w:p w14:paraId="213AE287" w14:textId="1FB030D5" w:rsidR="000668E5" w:rsidRDefault="000668E5" w:rsidP="00156E72">
            <w:pPr>
              <w:pStyle w:val="BodyText"/>
              <w:ind w:firstLine="0"/>
              <w:rPr>
                <w:lang w:eastAsia="en-US"/>
              </w:rPr>
            </w:pPr>
            <w:r>
              <w:rPr>
                <w:lang w:eastAsia="en-US"/>
              </w:rPr>
              <w:t>0</w:t>
            </w:r>
          </w:p>
        </w:tc>
        <w:tc>
          <w:tcPr>
            <w:tcW w:w="391" w:type="dxa"/>
          </w:tcPr>
          <w:p w14:paraId="6B111C39" w14:textId="4C6E2303" w:rsidR="000668E5" w:rsidRDefault="000668E5" w:rsidP="00156E72">
            <w:pPr>
              <w:pStyle w:val="BodyText"/>
              <w:ind w:firstLine="0"/>
              <w:rPr>
                <w:lang w:eastAsia="en-US"/>
              </w:rPr>
            </w:pPr>
            <w:r>
              <w:rPr>
                <w:lang w:eastAsia="en-US"/>
              </w:rPr>
              <w:t>0</w:t>
            </w:r>
          </w:p>
        </w:tc>
        <w:tc>
          <w:tcPr>
            <w:tcW w:w="700" w:type="dxa"/>
          </w:tcPr>
          <w:p w14:paraId="0A74A5FB" w14:textId="612928D2" w:rsidR="000668E5" w:rsidRDefault="000668E5" w:rsidP="00156E72">
            <w:pPr>
              <w:pStyle w:val="BodyText"/>
              <w:ind w:firstLine="0"/>
              <w:rPr>
                <w:lang w:eastAsia="en-US"/>
              </w:rPr>
            </w:pPr>
            <w:r>
              <w:rPr>
                <w:lang w:eastAsia="en-US"/>
              </w:rPr>
              <w:t>1</w:t>
            </w:r>
          </w:p>
        </w:tc>
        <w:tc>
          <w:tcPr>
            <w:tcW w:w="689" w:type="dxa"/>
          </w:tcPr>
          <w:p w14:paraId="3810379F" w14:textId="1A10A2F8" w:rsidR="000668E5" w:rsidRDefault="000668E5" w:rsidP="00156E72">
            <w:pPr>
              <w:pStyle w:val="BodyText"/>
              <w:ind w:firstLine="0"/>
              <w:rPr>
                <w:lang w:eastAsia="en-US"/>
              </w:rPr>
            </w:pPr>
            <w:r>
              <w:rPr>
                <w:lang w:eastAsia="en-US"/>
              </w:rPr>
              <w:t>0</w:t>
            </w:r>
          </w:p>
        </w:tc>
        <w:tc>
          <w:tcPr>
            <w:tcW w:w="689" w:type="dxa"/>
          </w:tcPr>
          <w:p w14:paraId="61329365" w14:textId="6C764E57" w:rsidR="000668E5" w:rsidRDefault="000668E5" w:rsidP="00156E72">
            <w:pPr>
              <w:pStyle w:val="BodyText"/>
              <w:ind w:firstLine="0"/>
              <w:rPr>
                <w:lang w:eastAsia="en-US"/>
              </w:rPr>
            </w:pPr>
            <w:r>
              <w:rPr>
                <w:lang w:eastAsia="en-US"/>
              </w:rPr>
              <w:t>0</w:t>
            </w:r>
          </w:p>
        </w:tc>
        <w:tc>
          <w:tcPr>
            <w:tcW w:w="766" w:type="dxa"/>
          </w:tcPr>
          <w:p w14:paraId="6C4D7237" w14:textId="238FCB65" w:rsidR="000668E5" w:rsidRDefault="000668E5" w:rsidP="00156E72">
            <w:pPr>
              <w:pStyle w:val="BodyText"/>
              <w:ind w:firstLine="0"/>
              <w:rPr>
                <w:lang w:eastAsia="en-US"/>
              </w:rPr>
            </w:pPr>
            <w:r>
              <w:rPr>
                <w:lang w:eastAsia="en-US"/>
              </w:rPr>
              <w:t>0</w:t>
            </w:r>
          </w:p>
        </w:tc>
      </w:tr>
      <w:tr w:rsidR="000668E5" w14:paraId="11274BA4" w14:textId="2916936F" w:rsidTr="000668E5">
        <w:tc>
          <w:tcPr>
            <w:tcW w:w="391" w:type="dxa"/>
          </w:tcPr>
          <w:p w14:paraId="59742D60" w14:textId="38563412" w:rsidR="000668E5" w:rsidRDefault="000668E5" w:rsidP="00156E72">
            <w:pPr>
              <w:pStyle w:val="BodyText"/>
              <w:ind w:firstLine="0"/>
              <w:rPr>
                <w:lang w:eastAsia="en-US"/>
              </w:rPr>
            </w:pPr>
            <w:r>
              <w:rPr>
                <w:lang w:eastAsia="en-US"/>
              </w:rPr>
              <w:t>1</w:t>
            </w:r>
          </w:p>
        </w:tc>
        <w:tc>
          <w:tcPr>
            <w:tcW w:w="381" w:type="dxa"/>
          </w:tcPr>
          <w:p w14:paraId="58FD94D0" w14:textId="65017675" w:rsidR="000668E5" w:rsidRDefault="000668E5" w:rsidP="00156E72">
            <w:pPr>
              <w:pStyle w:val="BodyText"/>
              <w:ind w:firstLine="0"/>
              <w:rPr>
                <w:lang w:eastAsia="en-US"/>
              </w:rPr>
            </w:pPr>
            <w:r>
              <w:rPr>
                <w:lang w:eastAsia="en-US"/>
              </w:rPr>
              <w:t>0</w:t>
            </w:r>
          </w:p>
        </w:tc>
        <w:tc>
          <w:tcPr>
            <w:tcW w:w="381" w:type="dxa"/>
          </w:tcPr>
          <w:p w14:paraId="1342E0B5" w14:textId="454E0EB4" w:rsidR="000668E5" w:rsidRDefault="000668E5" w:rsidP="00156E72">
            <w:pPr>
              <w:pStyle w:val="BodyText"/>
              <w:ind w:firstLine="0"/>
              <w:rPr>
                <w:lang w:eastAsia="en-US"/>
              </w:rPr>
            </w:pPr>
            <w:r>
              <w:rPr>
                <w:lang w:eastAsia="en-US"/>
              </w:rPr>
              <w:t>0</w:t>
            </w:r>
          </w:p>
        </w:tc>
        <w:tc>
          <w:tcPr>
            <w:tcW w:w="391" w:type="dxa"/>
          </w:tcPr>
          <w:p w14:paraId="07B33DE0" w14:textId="38420AD3" w:rsidR="000668E5" w:rsidRDefault="000668E5" w:rsidP="00156E72">
            <w:pPr>
              <w:pStyle w:val="BodyText"/>
              <w:ind w:firstLine="0"/>
              <w:rPr>
                <w:lang w:eastAsia="en-US"/>
              </w:rPr>
            </w:pPr>
            <w:r>
              <w:rPr>
                <w:lang w:eastAsia="en-US"/>
              </w:rPr>
              <w:t>1</w:t>
            </w:r>
          </w:p>
        </w:tc>
        <w:tc>
          <w:tcPr>
            <w:tcW w:w="700" w:type="dxa"/>
          </w:tcPr>
          <w:p w14:paraId="02595DBF" w14:textId="030FF46F" w:rsidR="000668E5" w:rsidRDefault="000668E5" w:rsidP="00156E72">
            <w:pPr>
              <w:pStyle w:val="BodyText"/>
              <w:ind w:firstLine="0"/>
              <w:rPr>
                <w:lang w:eastAsia="en-US"/>
              </w:rPr>
            </w:pPr>
            <w:r>
              <w:rPr>
                <w:lang w:eastAsia="en-US"/>
              </w:rPr>
              <w:t>0</w:t>
            </w:r>
          </w:p>
        </w:tc>
        <w:tc>
          <w:tcPr>
            <w:tcW w:w="689" w:type="dxa"/>
          </w:tcPr>
          <w:p w14:paraId="396E11AC" w14:textId="0B48CE20" w:rsidR="000668E5" w:rsidRDefault="000668E5" w:rsidP="00156E72">
            <w:pPr>
              <w:pStyle w:val="BodyText"/>
              <w:ind w:firstLine="0"/>
              <w:rPr>
                <w:lang w:eastAsia="en-US"/>
              </w:rPr>
            </w:pPr>
            <w:r>
              <w:rPr>
                <w:lang w:eastAsia="en-US"/>
              </w:rPr>
              <w:t>0</w:t>
            </w:r>
          </w:p>
        </w:tc>
        <w:tc>
          <w:tcPr>
            <w:tcW w:w="689" w:type="dxa"/>
          </w:tcPr>
          <w:p w14:paraId="4EA8D08C" w14:textId="11A84224" w:rsidR="000668E5" w:rsidRDefault="000668E5" w:rsidP="00156E72">
            <w:pPr>
              <w:pStyle w:val="BodyText"/>
              <w:ind w:firstLine="0"/>
              <w:rPr>
                <w:lang w:eastAsia="en-US"/>
              </w:rPr>
            </w:pPr>
            <w:r>
              <w:rPr>
                <w:lang w:eastAsia="en-US"/>
              </w:rPr>
              <w:t>0</w:t>
            </w:r>
          </w:p>
        </w:tc>
        <w:tc>
          <w:tcPr>
            <w:tcW w:w="766" w:type="dxa"/>
          </w:tcPr>
          <w:p w14:paraId="3D556C44" w14:textId="5E7A9BFC" w:rsidR="000668E5" w:rsidRDefault="000668E5" w:rsidP="00156E72">
            <w:pPr>
              <w:pStyle w:val="BodyText"/>
              <w:ind w:firstLine="0"/>
              <w:rPr>
                <w:lang w:eastAsia="en-US"/>
              </w:rPr>
            </w:pPr>
            <w:r>
              <w:rPr>
                <w:lang w:eastAsia="en-US"/>
              </w:rPr>
              <w:t>0</w:t>
            </w:r>
          </w:p>
        </w:tc>
      </w:tr>
      <w:tr w:rsidR="000668E5" w14:paraId="479D65AD" w14:textId="6D5DCBDA" w:rsidTr="000668E5">
        <w:tc>
          <w:tcPr>
            <w:tcW w:w="391" w:type="dxa"/>
          </w:tcPr>
          <w:p w14:paraId="65154D63" w14:textId="4CD03669" w:rsidR="000668E5" w:rsidRDefault="000668E5" w:rsidP="00156E72">
            <w:pPr>
              <w:pStyle w:val="BodyText"/>
              <w:ind w:firstLine="0"/>
              <w:rPr>
                <w:lang w:eastAsia="en-US"/>
              </w:rPr>
            </w:pPr>
            <w:r>
              <w:rPr>
                <w:lang w:eastAsia="en-US"/>
              </w:rPr>
              <w:t>1</w:t>
            </w:r>
          </w:p>
        </w:tc>
        <w:tc>
          <w:tcPr>
            <w:tcW w:w="381" w:type="dxa"/>
          </w:tcPr>
          <w:p w14:paraId="7D46B311" w14:textId="3639F120" w:rsidR="000668E5" w:rsidRDefault="000668E5" w:rsidP="00156E72">
            <w:pPr>
              <w:pStyle w:val="BodyText"/>
              <w:ind w:firstLine="0"/>
              <w:rPr>
                <w:lang w:eastAsia="en-US"/>
              </w:rPr>
            </w:pPr>
            <w:r>
              <w:rPr>
                <w:lang w:eastAsia="en-US"/>
              </w:rPr>
              <w:t>0</w:t>
            </w:r>
          </w:p>
        </w:tc>
        <w:tc>
          <w:tcPr>
            <w:tcW w:w="381" w:type="dxa"/>
          </w:tcPr>
          <w:p w14:paraId="1C5086CB" w14:textId="5E96F97D" w:rsidR="000668E5" w:rsidRDefault="000668E5" w:rsidP="00156E72">
            <w:pPr>
              <w:pStyle w:val="BodyText"/>
              <w:ind w:firstLine="0"/>
              <w:rPr>
                <w:lang w:eastAsia="en-US"/>
              </w:rPr>
            </w:pPr>
            <w:r>
              <w:rPr>
                <w:lang w:eastAsia="en-US"/>
              </w:rPr>
              <w:t>1</w:t>
            </w:r>
          </w:p>
        </w:tc>
        <w:tc>
          <w:tcPr>
            <w:tcW w:w="391" w:type="dxa"/>
          </w:tcPr>
          <w:p w14:paraId="584FD7B6" w14:textId="58A6073C" w:rsidR="000668E5" w:rsidRDefault="000668E5" w:rsidP="00156E72">
            <w:pPr>
              <w:pStyle w:val="BodyText"/>
              <w:ind w:firstLine="0"/>
              <w:rPr>
                <w:lang w:eastAsia="en-US"/>
              </w:rPr>
            </w:pPr>
            <w:r>
              <w:rPr>
                <w:lang w:eastAsia="en-US"/>
              </w:rPr>
              <w:t>0</w:t>
            </w:r>
          </w:p>
        </w:tc>
        <w:tc>
          <w:tcPr>
            <w:tcW w:w="700" w:type="dxa"/>
          </w:tcPr>
          <w:p w14:paraId="0A134347" w14:textId="653316DA" w:rsidR="000668E5" w:rsidRDefault="000668E5" w:rsidP="00156E72">
            <w:pPr>
              <w:pStyle w:val="BodyText"/>
              <w:ind w:firstLine="0"/>
              <w:rPr>
                <w:lang w:eastAsia="en-US"/>
              </w:rPr>
            </w:pPr>
            <w:r>
              <w:rPr>
                <w:lang w:eastAsia="en-US"/>
              </w:rPr>
              <w:t>X</w:t>
            </w:r>
          </w:p>
        </w:tc>
        <w:tc>
          <w:tcPr>
            <w:tcW w:w="689" w:type="dxa"/>
          </w:tcPr>
          <w:p w14:paraId="2008AC53" w14:textId="7400A280" w:rsidR="000668E5" w:rsidRDefault="000668E5" w:rsidP="00156E72">
            <w:pPr>
              <w:pStyle w:val="BodyText"/>
              <w:ind w:firstLine="0"/>
              <w:rPr>
                <w:lang w:eastAsia="en-US"/>
              </w:rPr>
            </w:pPr>
            <w:r>
              <w:rPr>
                <w:lang w:eastAsia="en-US"/>
              </w:rPr>
              <w:t>X</w:t>
            </w:r>
          </w:p>
        </w:tc>
        <w:tc>
          <w:tcPr>
            <w:tcW w:w="689" w:type="dxa"/>
          </w:tcPr>
          <w:p w14:paraId="07C7A21B" w14:textId="57670BA0" w:rsidR="000668E5" w:rsidRDefault="000668E5" w:rsidP="00156E72">
            <w:pPr>
              <w:pStyle w:val="BodyText"/>
              <w:ind w:firstLine="0"/>
              <w:rPr>
                <w:lang w:eastAsia="en-US"/>
              </w:rPr>
            </w:pPr>
            <w:r>
              <w:rPr>
                <w:lang w:eastAsia="en-US"/>
              </w:rPr>
              <w:t>X</w:t>
            </w:r>
          </w:p>
        </w:tc>
        <w:tc>
          <w:tcPr>
            <w:tcW w:w="766" w:type="dxa"/>
          </w:tcPr>
          <w:p w14:paraId="10A290E5" w14:textId="2735CE2C" w:rsidR="000668E5" w:rsidRDefault="000668E5" w:rsidP="00156E72">
            <w:pPr>
              <w:pStyle w:val="BodyText"/>
              <w:ind w:firstLine="0"/>
              <w:rPr>
                <w:lang w:eastAsia="en-US"/>
              </w:rPr>
            </w:pPr>
            <w:r>
              <w:rPr>
                <w:lang w:eastAsia="en-US"/>
              </w:rPr>
              <w:t>X</w:t>
            </w:r>
          </w:p>
        </w:tc>
      </w:tr>
      <w:tr w:rsidR="000668E5" w14:paraId="49C99EE0" w14:textId="53CC85E8" w:rsidTr="000668E5">
        <w:tc>
          <w:tcPr>
            <w:tcW w:w="391" w:type="dxa"/>
          </w:tcPr>
          <w:p w14:paraId="2B8D8B60" w14:textId="6AC43E52" w:rsidR="000668E5" w:rsidRDefault="000668E5" w:rsidP="00156E72">
            <w:pPr>
              <w:pStyle w:val="BodyText"/>
              <w:ind w:firstLine="0"/>
              <w:rPr>
                <w:lang w:eastAsia="en-US"/>
              </w:rPr>
            </w:pPr>
            <w:r>
              <w:rPr>
                <w:lang w:eastAsia="en-US"/>
              </w:rPr>
              <w:t>1</w:t>
            </w:r>
          </w:p>
        </w:tc>
        <w:tc>
          <w:tcPr>
            <w:tcW w:w="381" w:type="dxa"/>
          </w:tcPr>
          <w:p w14:paraId="7028AF93" w14:textId="67E4322A" w:rsidR="000668E5" w:rsidRDefault="000668E5" w:rsidP="00156E72">
            <w:pPr>
              <w:pStyle w:val="BodyText"/>
              <w:ind w:firstLine="0"/>
              <w:rPr>
                <w:lang w:eastAsia="en-US"/>
              </w:rPr>
            </w:pPr>
            <w:r>
              <w:rPr>
                <w:lang w:eastAsia="en-US"/>
              </w:rPr>
              <w:t>0</w:t>
            </w:r>
          </w:p>
        </w:tc>
        <w:tc>
          <w:tcPr>
            <w:tcW w:w="381" w:type="dxa"/>
          </w:tcPr>
          <w:p w14:paraId="63E4821A" w14:textId="60EE120A" w:rsidR="000668E5" w:rsidRDefault="000668E5" w:rsidP="00156E72">
            <w:pPr>
              <w:pStyle w:val="BodyText"/>
              <w:ind w:firstLine="0"/>
              <w:rPr>
                <w:lang w:eastAsia="en-US"/>
              </w:rPr>
            </w:pPr>
            <w:r>
              <w:rPr>
                <w:lang w:eastAsia="en-US"/>
              </w:rPr>
              <w:t>1</w:t>
            </w:r>
          </w:p>
        </w:tc>
        <w:tc>
          <w:tcPr>
            <w:tcW w:w="391" w:type="dxa"/>
          </w:tcPr>
          <w:p w14:paraId="50600845" w14:textId="747066AE" w:rsidR="000668E5" w:rsidRDefault="000668E5" w:rsidP="00156E72">
            <w:pPr>
              <w:pStyle w:val="BodyText"/>
              <w:ind w:firstLine="0"/>
              <w:rPr>
                <w:lang w:eastAsia="en-US"/>
              </w:rPr>
            </w:pPr>
            <w:r>
              <w:rPr>
                <w:lang w:eastAsia="en-US"/>
              </w:rPr>
              <w:t>1</w:t>
            </w:r>
          </w:p>
        </w:tc>
        <w:tc>
          <w:tcPr>
            <w:tcW w:w="700" w:type="dxa"/>
          </w:tcPr>
          <w:p w14:paraId="0F2A1D54" w14:textId="757178F0" w:rsidR="000668E5" w:rsidRDefault="000668E5" w:rsidP="00156E72">
            <w:pPr>
              <w:pStyle w:val="BodyText"/>
              <w:ind w:firstLine="0"/>
              <w:rPr>
                <w:lang w:eastAsia="en-US"/>
              </w:rPr>
            </w:pPr>
            <w:r>
              <w:rPr>
                <w:lang w:eastAsia="en-US"/>
              </w:rPr>
              <w:t>X</w:t>
            </w:r>
          </w:p>
        </w:tc>
        <w:tc>
          <w:tcPr>
            <w:tcW w:w="689" w:type="dxa"/>
          </w:tcPr>
          <w:p w14:paraId="5DB3E652" w14:textId="1D398F64" w:rsidR="000668E5" w:rsidRDefault="000668E5" w:rsidP="00156E72">
            <w:pPr>
              <w:pStyle w:val="BodyText"/>
              <w:ind w:firstLine="0"/>
              <w:rPr>
                <w:lang w:eastAsia="en-US"/>
              </w:rPr>
            </w:pPr>
            <w:r>
              <w:rPr>
                <w:lang w:eastAsia="en-US"/>
              </w:rPr>
              <w:t>X</w:t>
            </w:r>
          </w:p>
        </w:tc>
        <w:tc>
          <w:tcPr>
            <w:tcW w:w="689" w:type="dxa"/>
          </w:tcPr>
          <w:p w14:paraId="5997CA94" w14:textId="31059E4E" w:rsidR="000668E5" w:rsidRDefault="000668E5" w:rsidP="00156E72">
            <w:pPr>
              <w:pStyle w:val="BodyText"/>
              <w:ind w:firstLine="0"/>
              <w:rPr>
                <w:lang w:eastAsia="en-US"/>
              </w:rPr>
            </w:pPr>
            <w:r>
              <w:rPr>
                <w:lang w:eastAsia="en-US"/>
              </w:rPr>
              <w:t>X</w:t>
            </w:r>
          </w:p>
        </w:tc>
        <w:tc>
          <w:tcPr>
            <w:tcW w:w="766" w:type="dxa"/>
          </w:tcPr>
          <w:p w14:paraId="2F437419" w14:textId="498C4572" w:rsidR="000668E5" w:rsidRDefault="000668E5" w:rsidP="00156E72">
            <w:pPr>
              <w:pStyle w:val="BodyText"/>
              <w:ind w:firstLine="0"/>
              <w:rPr>
                <w:lang w:eastAsia="en-US"/>
              </w:rPr>
            </w:pPr>
            <w:r>
              <w:rPr>
                <w:lang w:eastAsia="en-US"/>
              </w:rPr>
              <w:t>X</w:t>
            </w:r>
          </w:p>
        </w:tc>
      </w:tr>
      <w:tr w:rsidR="000668E5" w14:paraId="3AE61802" w14:textId="1520C133" w:rsidTr="000668E5">
        <w:tc>
          <w:tcPr>
            <w:tcW w:w="391" w:type="dxa"/>
          </w:tcPr>
          <w:p w14:paraId="56E0CF44" w14:textId="0597CA60" w:rsidR="000668E5" w:rsidRDefault="000668E5" w:rsidP="00156E72">
            <w:pPr>
              <w:pStyle w:val="BodyText"/>
              <w:ind w:firstLine="0"/>
              <w:rPr>
                <w:lang w:eastAsia="en-US"/>
              </w:rPr>
            </w:pPr>
            <w:r>
              <w:rPr>
                <w:lang w:eastAsia="en-US"/>
              </w:rPr>
              <w:t>1</w:t>
            </w:r>
          </w:p>
        </w:tc>
        <w:tc>
          <w:tcPr>
            <w:tcW w:w="381" w:type="dxa"/>
          </w:tcPr>
          <w:p w14:paraId="097C4005" w14:textId="3865516C" w:rsidR="000668E5" w:rsidRDefault="000668E5" w:rsidP="00156E72">
            <w:pPr>
              <w:pStyle w:val="BodyText"/>
              <w:ind w:firstLine="0"/>
              <w:rPr>
                <w:lang w:eastAsia="en-US"/>
              </w:rPr>
            </w:pPr>
            <w:r>
              <w:rPr>
                <w:lang w:eastAsia="en-US"/>
              </w:rPr>
              <w:t>1</w:t>
            </w:r>
          </w:p>
        </w:tc>
        <w:tc>
          <w:tcPr>
            <w:tcW w:w="381" w:type="dxa"/>
          </w:tcPr>
          <w:p w14:paraId="7EB0AAE6" w14:textId="2836FD79" w:rsidR="000668E5" w:rsidRDefault="000668E5" w:rsidP="00156E72">
            <w:pPr>
              <w:pStyle w:val="BodyText"/>
              <w:ind w:firstLine="0"/>
              <w:rPr>
                <w:lang w:eastAsia="en-US"/>
              </w:rPr>
            </w:pPr>
            <w:r>
              <w:rPr>
                <w:lang w:eastAsia="en-US"/>
              </w:rPr>
              <w:t>0</w:t>
            </w:r>
          </w:p>
        </w:tc>
        <w:tc>
          <w:tcPr>
            <w:tcW w:w="391" w:type="dxa"/>
          </w:tcPr>
          <w:p w14:paraId="5A992467" w14:textId="172011E8" w:rsidR="000668E5" w:rsidRDefault="000668E5" w:rsidP="00156E72">
            <w:pPr>
              <w:pStyle w:val="BodyText"/>
              <w:ind w:firstLine="0"/>
              <w:rPr>
                <w:lang w:eastAsia="en-US"/>
              </w:rPr>
            </w:pPr>
            <w:r>
              <w:rPr>
                <w:lang w:eastAsia="en-US"/>
              </w:rPr>
              <w:t>0</w:t>
            </w:r>
          </w:p>
        </w:tc>
        <w:tc>
          <w:tcPr>
            <w:tcW w:w="700" w:type="dxa"/>
          </w:tcPr>
          <w:p w14:paraId="40165E28" w14:textId="1C5B4BA3" w:rsidR="000668E5" w:rsidRDefault="000668E5" w:rsidP="00156E72">
            <w:pPr>
              <w:pStyle w:val="BodyText"/>
              <w:ind w:firstLine="0"/>
              <w:rPr>
                <w:lang w:eastAsia="en-US"/>
              </w:rPr>
            </w:pPr>
            <w:r>
              <w:rPr>
                <w:lang w:eastAsia="en-US"/>
              </w:rPr>
              <w:t>X</w:t>
            </w:r>
          </w:p>
        </w:tc>
        <w:tc>
          <w:tcPr>
            <w:tcW w:w="689" w:type="dxa"/>
          </w:tcPr>
          <w:p w14:paraId="3526FD19" w14:textId="443EC113" w:rsidR="000668E5" w:rsidRDefault="000668E5" w:rsidP="00156E72">
            <w:pPr>
              <w:pStyle w:val="BodyText"/>
              <w:ind w:firstLine="0"/>
              <w:rPr>
                <w:lang w:eastAsia="en-US"/>
              </w:rPr>
            </w:pPr>
            <w:r>
              <w:rPr>
                <w:lang w:eastAsia="en-US"/>
              </w:rPr>
              <w:t>X</w:t>
            </w:r>
          </w:p>
        </w:tc>
        <w:tc>
          <w:tcPr>
            <w:tcW w:w="689" w:type="dxa"/>
          </w:tcPr>
          <w:p w14:paraId="33C87662" w14:textId="210DFF3D" w:rsidR="000668E5" w:rsidRDefault="000668E5" w:rsidP="00156E72">
            <w:pPr>
              <w:pStyle w:val="BodyText"/>
              <w:ind w:firstLine="0"/>
              <w:rPr>
                <w:lang w:eastAsia="en-US"/>
              </w:rPr>
            </w:pPr>
            <w:r>
              <w:rPr>
                <w:lang w:eastAsia="en-US"/>
              </w:rPr>
              <w:t>X</w:t>
            </w:r>
          </w:p>
        </w:tc>
        <w:tc>
          <w:tcPr>
            <w:tcW w:w="766" w:type="dxa"/>
          </w:tcPr>
          <w:p w14:paraId="2C726053" w14:textId="255113BD" w:rsidR="000668E5" w:rsidRDefault="000668E5" w:rsidP="00156E72">
            <w:pPr>
              <w:pStyle w:val="BodyText"/>
              <w:ind w:firstLine="0"/>
              <w:rPr>
                <w:lang w:eastAsia="en-US"/>
              </w:rPr>
            </w:pPr>
            <w:r>
              <w:rPr>
                <w:lang w:eastAsia="en-US"/>
              </w:rPr>
              <w:t>X</w:t>
            </w:r>
          </w:p>
        </w:tc>
      </w:tr>
      <w:tr w:rsidR="000668E5" w14:paraId="55C9F39A" w14:textId="3B92CF14" w:rsidTr="000668E5">
        <w:tc>
          <w:tcPr>
            <w:tcW w:w="391" w:type="dxa"/>
          </w:tcPr>
          <w:p w14:paraId="2833E5FC" w14:textId="2B3B7EA5" w:rsidR="000668E5" w:rsidRDefault="000668E5" w:rsidP="00156E72">
            <w:pPr>
              <w:pStyle w:val="BodyText"/>
              <w:ind w:firstLine="0"/>
              <w:rPr>
                <w:lang w:eastAsia="en-US"/>
              </w:rPr>
            </w:pPr>
            <w:r>
              <w:rPr>
                <w:lang w:eastAsia="en-US"/>
              </w:rPr>
              <w:t>1</w:t>
            </w:r>
          </w:p>
        </w:tc>
        <w:tc>
          <w:tcPr>
            <w:tcW w:w="381" w:type="dxa"/>
          </w:tcPr>
          <w:p w14:paraId="6A0AC58B" w14:textId="21F15FBF" w:rsidR="000668E5" w:rsidRDefault="000668E5" w:rsidP="00156E72">
            <w:pPr>
              <w:pStyle w:val="BodyText"/>
              <w:ind w:firstLine="0"/>
              <w:rPr>
                <w:lang w:eastAsia="en-US"/>
              </w:rPr>
            </w:pPr>
            <w:r>
              <w:rPr>
                <w:lang w:eastAsia="en-US"/>
              </w:rPr>
              <w:t>1</w:t>
            </w:r>
          </w:p>
        </w:tc>
        <w:tc>
          <w:tcPr>
            <w:tcW w:w="381" w:type="dxa"/>
          </w:tcPr>
          <w:p w14:paraId="3A494CE6" w14:textId="60A6DDC0" w:rsidR="000668E5" w:rsidRDefault="000668E5" w:rsidP="00156E72">
            <w:pPr>
              <w:pStyle w:val="BodyText"/>
              <w:ind w:firstLine="0"/>
              <w:rPr>
                <w:lang w:eastAsia="en-US"/>
              </w:rPr>
            </w:pPr>
            <w:r>
              <w:rPr>
                <w:lang w:eastAsia="en-US"/>
              </w:rPr>
              <w:t>0</w:t>
            </w:r>
          </w:p>
        </w:tc>
        <w:tc>
          <w:tcPr>
            <w:tcW w:w="391" w:type="dxa"/>
          </w:tcPr>
          <w:p w14:paraId="2917E082" w14:textId="445BABF3" w:rsidR="000668E5" w:rsidRDefault="000668E5" w:rsidP="00156E72">
            <w:pPr>
              <w:pStyle w:val="BodyText"/>
              <w:ind w:firstLine="0"/>
              <w:rPr>
                <w:lang w:eastAsia="en-US"/>
              </w:rPr>
            </w:pPr>
            <w:r>
              <w:rPr>
                <w:lang w:eastAsia="en-US"/>
              </w:rPr>
              <w:t>1</w:t>
            </w:r>
          </w:p>
        </w:tc>
        <w:tc>
          <w:tcPr>
            <w:tcW w:w="700" w:type="dxa"/>
          </w:tcPr>
          <w:p w14:paraId="140CA39C" w14:textId="0FCBE6A0" w:rsidR="000668E5" w:rsidRDefault="000668E5" w:rsidP="00156E72">
            <w:pPr>
              <w:pStyle w:val="BodyText"/>
              <w:ind w:firstLine="0"/>
              <w:rPr>
                <w:lang w:eastAsia="en-US"/>
              </w:rPr>
            </w:pPr>
            <w:r>
              <w:rPr>
                <w:lang w:eastAsia="en-US"/>
              </w:rPr>
              <w:t>X</w:t>
            </w:r>
          </w:p>
        </w:tc>
        <w:tc>
          <w:tcPr>
            <w:tcW w:w="689" w:type="dxa"/>
          </w:tcPr>
          <w:p w14:paraId="43ED5CFB" w14:textId="3681D643" w:rsidR="000668E5" w:rsidRDefault="000668E5" w:rsidP="00156E72">
            <w:pPr>
              <w:pStyle w:val="BodyText"/>
              <w:ind w:firstLine="0"/>
              <w:rPr>
                <w:lang w:eastAsia="en-US"/>
              </w:rPr>
            </w:pPr>
            <w:r>
              <w:rPr>
                <w:lang w:eastAsia="en-US"/>
              </w:rPr>
              <w:t>X</w:t>
            </w:r>
          </w:p>
        </w:tc>
        <w:tc>
          <w:tcPr>
            <w:tcW w:w="689" w:type="dxa"/>
          </w:tcPr>
          <w:p w14:paraId="0414E3B3" w14:textId="33FD8CC4" w:rsidR="000668E5" w:rsidRDefault="000668E5" w:rsidP="00156E72">
            <w:pPr>
              <w:pStyle w:val="BodyText"/>
              <w:ind w:firstLine="0"/>
              <w:rPr>
                <w:lang w:eastAsia="en-US"/>
              </w:rPr>
            </w:pPr>
            <w:r>
              <w:rPr>
                <w:lang w:eastAsia="en-US"/>
              </w:rPr>
              <w:t>X</w:t>
            </w:r>
          </w:p>
        </w:tc>
        <w:tc>
          <w:tcPr>
            <w:tcW w:w="766" w:type="dxa"/>
          </w:tcPr>
          <w:p w14:paraId="30700DB0" w14:textId="326EEDA9" w:rsidR="000668E5" w:rsidRDefault="000668E5" w:rsidP="00156E72">
            <w:pPr>
              <w:pStyle w:val="BodyText"/>
              <w:ind w:firstLine="0"/>
              <w:rPr>
                <w:lang w:eastAsia="en-US"/>
              </w:rPr>
            </w:pPr>
            <w:r>
              <w:rPr>
                <w:lang w:eastAsia="en-US"/>
              </w:rPr>
              <w:t>X</w:t>
            </w:r>
          </w:p>
        </w:tc>
      </w:tr>
      <w:tr w:rsidR="000668E5" w14:paraId="571ED112" w14:textId="627F6C3B" w:rsidTr="000668E5">
        <w:tc>
          <w:tcPr>
            <w:tcW w:w="391" w:type="dxa"/>
          </w:tcPr>
          <w:p w14:paraId="3F932C8B" w14:textId="24765B81" w:rsidR="000668E5" w:rsidRDefault="000668E5" w:rsidP="00156E72">
            <w:pPr>
              <w:pStyle w:val="BodyText"/>
              <w:ind w:firstLine="0"/>
              <w:rPr>
                <w:lang w:eastAsia="en-US"/>
              </w:rPr>
            </w:pPr>
            <w:r>
              <w:rPr>
                <w:lang w:eastAsia="en-US"/>
              </w:rPr>
              <w:t>1</w:t>
            </w:r>
          </w:p>
        </w:tc>
        <w:tc>
          <w:tcPr>
            <w:tcW w:w="381" w:type="dxa"/>
          </w:tcPr>
          <w:p w14:paraId="0C20A2EC" w14:textId="43F2EF1D" w:rsidR="000668E5" w:rsidRDefault="000668E5" w:rsidP="00156E72">
            <w:pPr>
              <w:pStyle w:val="BodyText"/>
              <w:ind w:firstLine="0"/>
              <w:rPr>
                <w:lang w:eastAsia="en-US"/>
              </w:rPr>
            </w:pPr>
            <w:r>
              <w:rPr>
                <w:lang w:eastAsia="en-US"/>
              </w:rPr>
              <w:t>1</w:t>
            </w:r>
          </w:p>
        </w:tc>
        <w:tc>
          <w:tcPr>
            <w:tcW w:w="381" w:type="dxa"/>
          </w:tcPr>
          <w:p w14:paraId="5B16E3B7" w14:textId="7C9603EF" w:rsidR="000668E5" w:rsidRDefault="000668E5" w:rsidP="00156E72">
            <w:pPr>
              <w:pStyle w:val="BodyText"/>
              <w:ind w:firstLine="0"/>
              <w:rPr>
                <w:lang w:eastAsia="en-US"/>
              </w:rPr>
            </w:pPr>
            <w:r>
              <w:rPr>
                <w:lang w:eastAsia="en-US"/>
              </w:rPr>
              <w:t>1</w:t>
            </w:r>
          </w:p>
        </w:tc>
        <w:tc>
          <w:tcPr>
            <w:tcW w:w="391" w:type="dxa"/>
          </w:tcPr>
          <w:p w14:paraId="182AD539" w14:textId="0BE06BBD" w:rsidR="000668E5" w:rsidRDefault="000668E5" w:rsidP="00156E72">
            <w:pPr>
              <w:pStyle w:val="BodyText"/>
              <w:ind w:firstLine="0"/>
              <w:rPr>
                <w:lang w:eastAsia="en-US"/>
              </w:rPr>
            </w:pPr>
            <w:r>
              <w:rPr>
                <w:lang w:eastAsia="en-US"/>
              </w:rPr>
              <w:t>0</w:t>
            </w:r>
          </w:p>
        </w:tc>
        <w:tc>
          <w:tcPr>
            <w:tcW w:w="700" w:type="dxa"/>
          </w:tcPr>
          <w:p w14:paraId="3E42BB35" w14:textId="1A92E0EF" w:rsidR="000668E5" w:rsidRDefault="000668E5" w:rsidP="00156E72">
            <w:pPr>
              <w:pStyle w:val="BodyText"/>
              <w:ind w:firstLine="0"/>
              <w:rPr>
                <w:lang w:eastAsia="en-US"/>
              </w:rPr>
            </w:pPr>
            <w:r>
              <w:rPr>
                <w:lang w:eastAsia="en-US"/>
              </w:rPr>
              <w:t>X</w:t>
            </w:r>
          </w:p>
        </w:tc>
        <w:tc>
          <w:tcPr>
            <w:tcW w:w="689" w:type="dxa"/>
          </w:tcPr>
          <w:p w14:paraId="2114AF61" w14:textId="2E059272" w:rsidR="000668E5" w:rsidRDefault="000668E5" w:rsidP="00156E72">
            <w:pPr>
              <w:pStyle w:val="BodyText"/>
              <w:ind w:firstLine="0"/>
              <w:rPr>
                <w:lang w:eastAsia="en-US"/>
              </w:rPr>
            </w:pPr>
            <w:r>
              <w:rPr>
                <w:lang w:eastAsia="en-US"/>
              </w:rPr>
              <w:t>X</w:t>
            </w:r>
          </w:p>
        </w:tc>
        <w:tc>
          <w:tcPr>
            <w:tcW w:w="689" w:type="dxa"/>
          </w:tcPr>
          <w:p w14:paraId="3198EEE3" w14:textId="424D8BEB" w:rsidR="000668E5" w:rsidRDefault="000668E5" w:rsidP="00156E72">
            <w:pPr>
              <w:pStyle w:val="BodyText"/>
              <w:ind w:firstLine="0"/>
              <w:rPr>
                <w:lang w:eastAsia="en-US"/>
              </w:rPr>
            </w:pPr>
            <w:r>
              <w:rPr>
                <w:lang w:eastAsia="en-US"/>
              </w:rPr>
              <w:t>X</w:t>
            </w:r>
          </w:p>
        </w:tc>
        <w:tc>
          <w:tcPr>
            <w:tcW w:w="766" w:type="dxa"/>
          </w:tcPr>
          <w:p w14:paraId="53113B5A" w14:textId="64A0487B" w:rsidR="000668E5" w:rsidRDefault="000668E5" w:rsidP="00156E72">
            <w:pPr>
              <w:pStyle w:val="BodyText"/>
              <w:ind w:firstLine="0"/>
              <w:rPr>
                <w:lang w:eastAsia="en-US"/>
              </w:rPr>
            </w:pPr>
            <w:r>
              <w:rPr>
                <w:lang w:eastAsia="en-US"/>
              </w:rPr>
              <w:t>X</w:t>
            </w:r>
          </w:p>
        </w:tc>
      </w:tr>
      <w:tr w:rsidR="000668E5" w14:paraId="344A21C9" w14:textId="2A4522BA" w:rsidTr="000668E5">
        <w:trPr>
          <w:trHeight w:val="287"/>
        </w:trPr>
        <w:tc>
          <w:tcPr>
            <w:tcW w:w="391" w:type="dxa"/>
          </w:tcPr>
          <w:p w14:paraId="54479686" w14:textId="6BA13C5A" w:rsidR="000668E5" w:rsidRDefault="000668E5" w:rsidP="00156E72">
            <w:pPr>
              <w:pStyle w:val="BodyText"/>
              <w:ind w:firstLine="0"/>
              <w:rPr>
                <w:lang w:eastAsia="en-US"/>
              </w:rPr>
            </w:pPr>
            <w:r>
              <w:rPr>
                <w:lang w:eastAsia="en-US"/>
              </w:rPr>
              <w:t>1</w:t>
            </w:r>
          </w:p>
        </w:tc>
        <w:tc>
          <w:tcPr>
            <w:tcW w:w="381" w:type="dxa"/>
          </w:tcPr>
          <w:p w14:paraId="59667D9A" w14:textId="59CC055F" w:rsidR="000668E5" w:rsidRDefault="000668E5" w:rsidP="00156E72">
            <w:pPr>
              <w:pStyle w:val="BodyText"/>
              <w:ind w:firstLine="0"/>
              <w:rPr>
                <w:lang w:eastAsia="en-US"/>
              </w:rPr>
            </w:pPr>
            <w:r>
              <w:rPr>
                <w:lang w:eastAsia="en-US"/>
              </w:rPr>
              <w:t>1</w:t>
            </w:r>
          </w:p>
        </w:tc>
        <w:tc>
          <w:tcPr>
            <w:tcW w:w="381" w:type="dxa"/>
          </w:tcPr>
          <w:p w14:paraId="4BED5E80" w14:textId="2221EB53" w:rsidR="000668E5" w:rsidRDefault="000668E5" w:rsidP="00156E72">
            <w:pPr>
              <w:pStyle w:val="BodyText"/>
              <w:ind w:firstLine="0"/>
              <w:rPr>
                <w:lang w:eastAsia="en-US"/>
              </w:rPr>
            </w:pPr>
            <w:r>
              <w:rPr>
                <w:lang w:eastAsia="en-US"/>
              </w:rPr>
              <w:t>1</w:t>
            </w:r>
          </w:p>
        </w:tc>
        <w:tc>
          <w:tcPr>
            <w:tcW w:w="391" w:type="dxa"/>
          </w:tcPr>
          <w:p w14:paraId="6C4F415E" w14:textId="3B91D8B3" w:rsidR="000668E5" w:rsidRDefault="000668E5" w:rsidP="00156E72">
            <w:pPr>
              <w:pStyle w:val="BodyText"/>
              <w:ind w:firstLine="0"/>
              <w:rPr>
                <w:lang w:eastAsia="en-US"/>
              </w:rPr>
            </w:pPr>
            <w:r>
              <w:rPr>
                <w:lang w:eastAsia="en-US"/>
              </w:rPr>
              <w:t>1</w:t>
            </w:r>
          </w:p>
        </w:tc>
        <w:tc>
          <w:tcPr>
            <w:tcW w:w="700" w:type="dxa"/>
          </w:tcPr>
          <w:p w14:paraId="378BB06E" w14:textId="2A8A66B4" w:rsidR="000668E5" w:rsidRDefault="000668E5" w:rsidP="00156E72">
            <w:pPr>
              <w:pStyle w:val="BodyText"/>
              <w:ind w:firstLine="0"/>
              <w:rPr>
                <w:lang w:eastAsia="en-US"/>
              </w:rPr>
            </w:pPr>
            <w:r>
              <w:rPr>
                <w:lang w:eastAsia="en-US"/>
              </w:rPr>
              <w:t>X</w:t>
            </w:r>
          </w:p>
        </w:tc>
        <w:tc>
          <w:tcPr>
            <w:tcW w:w="689" w:type="dxa"/>
          </w:tcPr>
          <w:p w14:paraId="04FC3A6A" w14:textId="26CFEB8B" w:rsidR="000668E5" w:rsidRDefault="000668E5" w:rsidP="00156E72">
            <w:pPr>
              <w:pStyle w:val="BodyText"/>
              <w:ind w:firstLine="0"/>
              <w:rPr>
                <w:lang w:eastAsia="en-US"/>
              </w:rPr>
            </w:pPr>
            <w:r>
              <w:rPr>
                <w:lang w:eastAsia="en-US"/>
              </w:rPr>
              <w:t>X</w:t>
            </w:r>
          </w:p>
        </w:tc>
        <w:tc>
          <w:tcPr>
            <w:tcW w:w="689" w:type="dxa"/>
          </w:tcPr>
          <w:p w14:paraId="5B59AECD" w14:textId="118BFBF4" w:rsidR="000668E5" w:rsidRDefault="000668E5" w:rsidP="00156E72">
            <w:pPr>
              <w:pStyle w:val="BodyText"/>
              <w:ind w:firstLine="0"/>
              <w:rPr>
                <w:lang w:eastAsia="en-US"/>
              </w:rPr>
            </w:pPr>
            <w:r>
              <w:rPr>
                <w:lang w:eastAsia="en-US"/>
              </w:rPr>
              <w:t>X</w:t>
            </w:r>
          </w:p>
        </w:tc>
        <w:tc>
          <w:tcPr>
            <w:tcW w:w="766" w:type="dxa"/>
          </w:tcPr>
          <w:p w14:paraId="1A93D474" w14:textId="74097996" w:rsidR="000668E5" w:rsidRDefault="000668E5" w:rsidP="00156E72">
            <w:pPr>
              <w:pStyle w:val="BodyText"/>
              <w:ind w:firstLine="0"/>
              <w:rPr>
                <w:lang w:eastAsia="en-US"/>
              </w:rPr>
            </w:pPr>
            <w:r>
              <w:rPr>
                <w:lang w:eastAsia="en-US"/>
              </w:rPr>
              <w:t>X</w:t>
            </w:r>
          </w:p>
        </w:tc>
      </w:tr>
    </w:tbl>
    <w:p w14:paraId="7DC5E5DC" w14:textId="77777777" w:rsidR="00BF40EE" w:rsidRDefault="00BF40EE" w:rsidP="00156E72">
      <w:pPr>
        <w:pStyle w:val="BodyText"/>
        <w:rPr>
          <w:lang w:eastAsia="en-US"/>
        </w:rPr>
      </w:pPr>
    </w:p>
    <w:p w14:paraId="7DC6F296" w14:textId="77777777" w:rsidR="003404D0" w:rsidRDefault="000668E5" w:rsidP="00156E72">
      <w:pPr>
        <w:pStyle w:val="BodyText"/>
        <w:rPr>
          <w:lang w:eastAsia="en-US"/>
        </w:rPr>
      </w:pPr>
      <w:r>
        <w:rPr>
          <w:lang w:eastAsia="en-US"/>
        </w:rPr>
        <w:t xml:space="preserve">Based on this transition table, </w:t>
      </w:r>
      <w:r w:rsidR="003404D0">
        <w:rPr>
          <w:lang w:eastAsia="en-US"/>
        </w:rPr>
        <w:t>I made Kmaps to produce optimal equations for Anext, Bnext, Cnext, and the output.  The Kmaps are as follows:</w:t>
      </w:r>
    </w:p>
    <w:p w14:paraId="17D215CC" w14:textId="54555901" w:rsidR="003404D0" w:rsidRDefault="003404D0" w:rsidP="00156E72">
      <w:pPr>
        <w:pStyle w:val="BodyText"/>
        <w:rPr>
          <w:lang w:eastAsia="en-US"/>
        </w:rPr>
      </w:pPr>
      <w:r>
        <w:rPr>
          <w:noProof/>
          <w:lang w:eastAsia="en-US"/>
        </w:rPr>
        <w:drawing>
          <wp:inline distT="0" distB="0" distL="0" distR="0" wp14:anchorId="13B78617" wp14:editId="1C389FA2">
            <wp:extent cx="2705100" cy="1381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0106" cy="1404090"/>
                    </a:xfrm>
                    <a:prstGeom prst="rect">
                      <a:avLst/>
                    </a:prstGeom>
                  </pic:spPr>
                </pic:pic>
              </a:graphicData>
            </a:graphic>
          </wp:inline>
        </w:drawing>
      </w:r>
    </w:p>
    <w:p w14:paraId="58C989D6" w14:textId="77777777" w:rsidR="00BF40EE" w:rsidRDefault="00BF40EE" w:rsidP="00156E72">
      <w:pPr>
        <w:pStyle w:val="BodyText"/>
        <w:rPr>
          <w:lang w:eastAsia="en-US"/>
        </w:rPr>
      </w:pPr>
    </w:p>
    <w:p w14:paraId="69446695" w14:textId="4E651724" w:rsidR="003404D0" w:rsidRDefault="003404D0" w:rsidP="00156E72">
      <w:pPr>
        <w:pStyle w:val="BodyText"/>
        <w:rPr>
          <w:lang w:eastAsia="en-US"/>
        </w:rPr>
      </w:pPr>
      <w:r>
        <w:rPr>
          <w:noProof/>
          <w:lang w:eastAsia="en-US"/>
        </w:rPr>
        <w:drawing>
          <wp:inline distT="0" distB="0" distL="0" distR="0" wp14:anchorId="17359978" wp14:editId="7EB11E33">
            <wp:extent cx="2657475" cy="12382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734" cy="1253721"/>
                    </a:xfrm>
                    <a:prstGeom prst="rect">
                      <a:avLst/>
                    </a:prstGeom>
                  </pic:spPr>
                </pic:pic>
              </a:graphicData>
            </a:graphic>
          </wp:inline>
        </w:drawing>
      </w:r>
    </w:p>
    <w:p w14:paraId="46B9AC3C" w14:textId="54893A08" w:rsidR="00BF40EE" w:rsidRDefault="00BF40EE" w:rsidP="00156E72">
      <w:pPr>
        <w:pStyle w:val="BodyText"/>
        <w:rPr>
          <w:lang w:eastAsia="en-US"/>
        </w:rPr>
      </w:pPr>
    </w:p>
    <w:p w14:paraId="3BA1BFF6" w14:textId="7D9C23C0" w:rsidR="003404D0" w:rsidRDefault="003404D0" w:rsidP="00156E72">
      <w:pPr>
        <w:pStyle w:val="BodyText"/>
        <w:rPr>
          <w:lang w:eastAsia="en-US"/>
        </w:rPr>
      </w:pPr>
      <w:r>
        <w:rPr>
          <w:noProof/>
          <w:lang w:eastAsia="en-US"/>
        </w:rPr>
        <w:drawing>
          <wp:inline distT="0" distB="0" distL="0" distR="0" wp14:anchorId="6A147947" wp14:editId="67C73399">
            <wp:extent cx="2663825" cy="1552575"/>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868" cy="1557263"/>
                    </a:xfrm>
                    <a:prstGeom prst="rect">
                      <a:avLst/>
                    </a:prstGeom>
                  </pic:spPr>
                </pic:pic>
              </a:graphicData>
            </a:graphic>
          </wp:inline>
        </w:drawing>
      </w:r>
    </w:p>
    <w:p w14:paraId="319DB338" w14:textId="77777777" w:rsidR="003404D0" w:rsidRDefault="003404D0" w:rsidP="00156E72">
      <w:pPr>
        <w:pStyle w:val="BodyText"/>
        <w:rPr>
          <w:lang w:eastAsia="en-US"/>
        </w:rPr>
      </w:pPr>
    </w:p>
    <w:p w14:paraId="6013596F" w14:textId="76E5A998" w:rsidR="003404D0" w:rsidRDefault="003404D0" w:rsidP="00156E72">
      <w:pPr>
        <w:pStyle w:val="BodyText"/>
        <w:rPr>
          <w:lang w:eastAsia="en-US"/>
        </w:rPr>
      </w:pPr>
      <w:r>
        <w:rPr>
          <w:lang w:eastAsia="en-US"/>
        </w:rPr>
        <w:t>These Kmaps produce the following equations:</w:t>
      </w:r>
    </w:p>
    <w:p w14:paraId="615AE3E5" w14:textId="77777777" w:rsidR="003404D0" w:rsidRDefault="003404D0" w:rsidP="003404D0">
      <w:pPr>
        <w:pStyle w:val="BodyText"/>
        <w:ind w:firstLine="0"/>
        <w:rPr>
          <w:lang w:eastAsia="en-US"/>
        </w:rPr>
      </w:pPr>
    </w:p>
    <w:p w14:paraId="63A83184" w14:textId="728C2F51" w:rsidR="003404D0" w:rsidRDefault="003404D0" w:rsidP="003404D0">
      <w:pPr>
        <w:pStyle w:val="BodyText"/>
        <w:ind w:firstLine="0"/>
        <w:rPr>
          <w:lang w:eastAsia="en-US"/>
        </w:rPr>
      </w:pPr>
      <w:r>
        <w:rPr>
          <w:lang w:eastAsia="en-US"/>
        </w:rPr>
        <w:lastRenderedPageBreak/>
        <w:t>A(next) = AC’X’ + BCX’</w:t>
      </w:r>
    </w:p>
    <w:p w14:paraId="07001870" w14:textId="2600373B" w:rsidR="003404D0" w:rsidRDefault="003404D0" w:rsidP="003404D0">
      <w:pPr>
        <w:pStyle w:val="BodyText"/>
        <w:ind w:firstLine="0"/>
        <w:rPr>
          <w:lang w:eastAsia="en-US"/>
        </w:rPr>
      </w:pPr>
      <w:r>
        <w:rPr>
          <w:lang w:eastAsia="en-US"/>
        </w:rPr>
        <w:t>B(next) = BC’ + B’C</w:t>
      </w:r>
    </w:p>
    <w:p w14:paraId="6DA31F9A" w14:textId="25C6A9F5" w:rsidR="003404D0" w:rsidRDefault="003404D0" w:rsidP="003404D0">
      <w:pPr>
        <w:pStyle w:val="BodyText"/>
        <w:ind w:firstLine="0"/>
        <w:rPr>
          <w:lang w:eastAsia="en-US"/>
        </w:rPr>
      </w:pPr>
      <w:r>
        <w:rPr>
          <w:lang w:eastAsia="en-US"/>
        </w:rPr>
        <w:t>C(next) = A’C’X + A’B’X</w:t>
      </w:r>
    </w:p>
    <w:p w14:paraId="4F986E27" w14:textId="3F7CB19A" w:rsidR="003404D0" w:rsidRDefault="003404D0" w:rsidP="003404D0">
      <w:pPr>
        <w:pStyle w:val="BodyText"/>
        <w:ind w:firstLine="0"/>
        <w:rPr>
          <w:lang w:eastAsia="en-US"/>
        </w:rPr>
      </w:pPr>
      <w:r>
        <w:rPr>
          <w:lang w:eastAsia="en-US"/>
        </w:rPr>
        <w:t>Output = C</w:t>
      </w:r>
    </w:p>
    <w:p w14:paraId="5172E309" w14:textId="77777777" w:rsidR="003404D0" w:rsidRDefault="003404D0" w:rsidP="003404D0">
      <w:pPr>
        <w:pStyle w:val="BodyText"/>
        <w:ind w:firstLine="0"/>
        <w:rPr>
          <w:lang w:eastAsia="en-US"/>
        </w:rPr>
      </w:pPr>
    </w:p>
    <w:p w14:paraId="6173E01E" w14:textId="4765C26C" w:rsidR="003404D0" w:rsidRDefault="003404D0" w:rsidP="00156E72">
      <w:pPr>
        <w:pStyle w:val="BodyText"/>
        <w:rPr>
          <w:lang w:eastAsia="en-US"/>
        </w:rPr>
      </w:pPr>
      <w:r>
        <w:rPr>
          <w:lang w:eastAsia="en-US"/>
        </w:rPr>
        <w:t>Using these equations I build a working schematic is DSCH.  Here is a picture of my schematic:</w:t>
      </w:r>
    </w:p>
    <w:p w14:paraId="42B225ED" w14:textId="77777777" w:rsidR="003404D0" w:rsidRDefault="003404D0" w:rsidP="00156E72">
      <w:pPr>
        <w:pStyle w:val="BodyText"/>
        <w:rPr>
          <w:lang w:eastAsia="en-US"/>
        </w:rPr>
      </w:pPr>
    </w:p>
    <w:p w14:paraId="25E09475" w14:textId="010187DF" w:rsidR="003404D0" w:rsidRDefault="005720C0" w:rsidP="00156E72">
      <w:pPr>
        <w:pStyle w:val="BodyText"/>
        <w:rPr>
          <w:lang w:eastAsia="en-US"/>
        </w:rPr>
      </w:pPr>
      <w:r>
        <w:rPr>
          <w:noProof/>
          <w:lang w:eastAsia="en-US"/>
        </w:rPr>
        <w:drawing>
          <wp:inline distT="0" distB="0" distL="0" distR="0" wp14:anchorId="32C639E6" wp14:editId="45500D35">
            <wp:extent cx="3204845"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 9 T3.PNG"/>
                    <pic:cNvPicPr/>
                  </pic:nvPicPr>
                  <pic:blipFill>
                    <a:blip r:embed="rId13">
                      <a:extLst>
                        <a:ext uri="{28A0092B-C50C-407E-A947-70E740481C1C}">
                          <a14:useLocalDpi xmlns:a14="http://schemas.microsoft.com/office/drawing/2010/main" val="0"/>
                        </a:ext>
                      </a:extLst>
                    </a:blip>
                    <a:stretch>
                      <a:fillRect/>
                    </a:stretch>
                  </pic:blipFill>
                  <pic:spPr>
                    <a:xfrm>
                      <a:off x="0" y="0"/>
                      <a:ext cx="3204845" cy="2619375"/>
                    </a:xfrm>
                    <a:prstGeom prst="rect">
                      <a:avLst/>
                    </a:prstGeom>
                  </pic:spPr>
                </pic:pic>
              </a:graphicData>
            </a:graphic>
          </wp:inline>
        </w:drawing>
      </w:r>
    </w:p>
    <w:p w14:paraId="0644927B" w14:textId="77777777" w:rsidR="003404D0" w:rsidRDefault="003404D0" w:rsidP="00156E72">
      <w:pPr>
        <w:pStyle w:val="BodyText"/>
        <w:rPr>
          <w:lang w:eastAsia="en-US"/>
        </w:rPr>
      </w:pPr>
    </w:p>
    <w:p w14:paraId="0FB43CA6" w14:textId="32FF7E03" w:rsidR="003404D0" w:rsidRDefault="003404D0" w:rsidP="00156E72">
      <w:pPr>
        <w:pStyle w:val="BodyText"/>
        <w:rPr>
          <w:lang w:eastAsia="en-US"/>
        </w:rPr>
      </w:pPr>
      <w:r>
        <w:rPr>
          <w:lang w:eastAsia="en-US"/>
        </w:rPr>
        <w:t>After confirming that my schematic was working correctly, I began the process on the other Moore machine.  Here is a copy of the diagram I came up with:</w:t>
      </w:r>
    </w:p>
    <w:p w14:paraId="08362A91" w14:textId="77777777" w:rsidR="00132D96" w:rsidRDefault="00132D96" w:rsidP="00156E72">
      <w:pPr>
        <w:pStyle w:val="BodyText"/>
        <w:rPr>
          <w:lang w:eastAsia="en-US"/>
        </w:rPr>
      </w:pPr>
    </w:p>
    <w:p w14:paraId="1087561E" w14:textId="7694C954" w:rsidR="003404D0" w:rsidRDefault="003404D0" w:rsidP="00156E72">
      <w:pPr>
        <w:pStyle w:val="BodyText"/>
        <w:rPr>
          <w:lang w:eastAsia="en-US"/>
        </w:rPr>
      </w:pPr>
      <w:r>
        <w:rPr>
          <w:noProof/>
          <w:lang w:eastAsia="en-US"/>
        </w:rPr>
        <w:drawing>
          <wp:inline distT="0" distB="0" distL="0" distR="0" wp14:anchorId="44FC80F8" wp14:editId="7082C1AA">
            <wp:extent cx="3204845" cy="1633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845" cy="1633220"/>
                    </a:xfrm>
                    <a:prstGeom prst="rect">
                      <a:avLst/>
                    </a:prstGeom>
                  </pic:spPr>
                </pic:pic>
              </a:graphicData>
            </a:graphic>
          </wp:inline>
        </w:drawing>
      </w:r>
    </w:p>
    <w:p w14:paraId="036FCE23" w14:textId="77777777" w:rsidR="00132D96" w:rsidRDefault="00132D96" w:rsidP="00156E72">
      <w:pPr>
        <w:pStyle w:val="BodyText"/>
        <w:rPr>
          <w:lang w:eastAsia="en-US"/>
        </w:rPr>
      </w:pPr>
    </w:p>
    <w:p w14:paraId="7343B9A7" w14:textId="5774A538" w:rsidR="00132D96" w:rsidRDefault="00132D96" w:rsidP="00156E72">
      <w:pPr>
        <w:pStyle w:val="BodyText"/>
        <w:rPr>
          <w:lang w:eastAsia="en-US"/>
        </w:rPr>
      </w:pPr>
      <w:r>
        <w:rPr>
          <w:lang w:eastAsia="en-US"/>
        </w:rPr>
        <w:t>Here is the transition table:</w:t>
      </w:r>
    </w:p>
    <w:p w14:paraId="210BA98F" w14:textId="77777777" w:rsidR="00132D96" w:rsidRDefault="00132D96" w:rsidP="00156E72">
      <w:pPr>
        <w:pStyle w:val="BodyText"/>
        <w:rPr>
          <w:lang w:eastAsia="en-US"/>
        </w:rPr>
      </w:pPr>
    </w:p>
    <w:tbl>
      <w:tblPr>
        <w:tblStyle w:val="TableGrid"/>
        <w:tblW w:w="0" w:type="auto"/>
        <w:tblLook w:val="04A0" w:firstRow="1" w:lastRow="0" w:firstColumn="1" w:lastColumn="0" w:noHBand="0" w:noVBand="1"/>
      </w:tblPr>
      <w:tblGrid>
        <w:gridCol w:w="372"/>
        <w:gridCol w:w="361"/>
        <w:gridCol w:w="373"/>
        <w:gridCol w:w="1029"/>
        <w:gridCol w:w="1018"/>
        <w:gridCol w:w="471"/>
        <w:gridCol w:w="471"/>
        <w:gridCol w:w="471"/>
        <w:gridCol w:w="471"/>
      </w:tblGrid>
      <w:tr w:rsidR="00132D96" w14:paraId="5BEB07BC" w14:textId="77777777" w:rsidTr="00C96716">
        <w:tc>
          <w:tcPr>
            <w:tcW w:w="731" w:type="dxa"/>
          </w:tcPr>
          <w:p w14:paraId="6C35C7A5" w14:textId="77777777" w:rsidR="00132D96" w:rsidRDefault="00132D96" w:rsidP="00C96716">
            <w:r>
              <w:t>A</w:t>
            </w:r>
          </w:p>
        </w:tc>
        <w:tc>
          <w:tcPr>
            <w:tcW w:w="731" w:type="dxa"/>
          </w:tcPr>
          <w:p w14:paraId="6638ECF1" w14:textId="77777777" w:rsidR="00132D96" w:rsidRDefault="00132D96" w:rsidP="00C96716">
            <w:r>
              <w:t>B</w:t>
            </w:r>
          </w:p>
        </w:tc>
        <w:tc>
          <w:tcPr>
            <w:tcW w:w="730" w:type="dxa"/>
          </w:tcPr>
          <w:p w14:paraId="30E6B7E3" w14:textId="77777777" w:rsidR="00132D96" w:rsidRDefault="00132D96" w:rsidP="00C96716">
            <w:r>
              <w:t>X</w:t>
            </w:r>
          </w:p>
        </w:tc>
        <w:tc>
          <w:tcPr>
            <w:tcW w:w="1078" w:type="dxa"/>
          </w:tcPr>
          <w:p w14:paraId="1E294D3E" w14:textId="77777777" w:rsidR="00132D96" w:rsidRDefault="00132D96" w:rsidP="00C96716">
            <w:r>
              <w:t>A(NEXT)</w:t>
            </w:r>
          </w:p>
        </w:tc>
        <w:tc>
          <w:tcPr>
            <w:tcW w:w="1078" w:type="dxa"/>
          </w:tcPr>
          <w:p w14:paraId="31850BD5" w14:textId="77777777" w:rsidR="00132D96" w:rsidRDefault="00132D96" w:rsidP="00C96716">
            <w:r>
              <w:t>B(NEXT)</w:t>
            </w:r>
          </w:p>
        </w:tc>
        <w:tc>
          <w:tcPr>
            <w:tcW w:w="768" w:type="dxa"/>
          </w:tcPr>
          <w:p w14:paraId="5823A8B8" w14:textId="77777777" w:rsidR="00132D96" w:rsidRDefault="00132D96" w:rsidP="00C96716">
            <w:r>
              <w:t>O3</w:t>
            </w:r>
          </w:p>
        </w:tc>
        <w:tc>
          <w:tcPr>
            <w:tcW w:w="768" w:type="dxa"/>
          </w:tcPr>
          <w:p w14:paraId="6B0C797A" w14:textId="77777777" w:rsidR="00132D96" w:rsidRDefault="00132D96" w:rsidP="00C96716">
            <w:r>
              <w:t>O2</w:t>
            </w:r>
          </w:p>
        </w:tc>
        <w:tc>
          <w:tcPr>
            <w:tcW w:w="768" w:type="dxa"/>
          </w:tcPr>
          <w:p w14:paraId="589D26F8" w14:textId="77777777" w:rsidR="00132D96" w:rsidRDefault="00132D96" w:rsidP="00C96716">
            <w:r>
              <w:t>O1</w:t>
            </w:r>
          </w:p>
        </w:tc>
        <w:tc>
          <w:tcPr>
            <w:tcW w:w="768" w:type="dxa"/>
          </w:tcPr>
          <w:p w14:paraId="1FECD66E" w14:textId="77777777" w:rsidR="00132D96" w:rsidRDefault="00132D96" w:rsidP="00C96716">
            <w:r>
              <w:t>O0</w:t>
            </w:r>
          </w:p>
        </w:tc>
      </w:tr>
      <w:tr w:rsidR="00132D96" w14:paraId="545EA707" w14:textId="77777777" w:rsidTr="00C96716">
        <w:tc>
          <w:tcPr>
            <w:tcW w:w="731" w:type="dxa"/>
          </w:tcPr>
          <w:p w14:paraId="6294A5F7" w14:textId="77777777" w:rsidR="00132D96" w:rsidRDefault="00132D96" w:rsidP="00C96716">
            <w:r>
              <w:t>0</w:t>
            </w:r>
          </w:p>
        </w:tc>
        <w:tc>
          <w:tcPr>
            <w:tcW w:w="731" w:type="dxa"/>
          </w:tcPr>
          <w:p w14:paraId="7BAFD96E" w14:textId="77777777" w:rsidR="00132D96" w:rsidRDefault="00132D96" w:rsidP="00C96716">
            <w:r>
              <w:t>0</w:t>
            </w:r>
          </w:p>
        </w:tc>
        <w:tc>
          <w:tcPr>
            <w:tcW w:w="730" w:type="dxa"/>
          </w:tcPr>
          <w:p w14:paraId="243555F6" w14:textId="77777777" w:rsidR="00132D96" w:rsidRDefault="00132D96" w:rsidP="00C96716">
            <w:r>
              <w:t>0</w:t>
            </w:r>
          </w:p>
        </w:tc>
        <w:tc>
          <w:tcPr>
            <w:tcW w:w="1078" w:type="dxa"/>
          </w:tcPr>
          <w:p w14:paraId="2D2F81BB" w14:textId="77777777" w:rsidR="00132D96" w:rsidRDefault="00132D96" w:rsidP="00C96716">
            <w:r>
              <w:t>0</w:t>
            </w:r>
          </w:p>
        </w:tc>
        <w:tc>
          <w:tcPr>
            <w:tcW w:w="1078" w:type="dxa"/>
          </w:tcPr>
          <w:p w14:paraId="1290A1BA" w14:textId="77777777" w:rsidR="00132D96" w:rsidRDefault="00132D96" w:rsidP="00C96716">
            <w:r>
              <w:t>1</w:t>
            </w:r>
          </w:p>
        </w:tc>
        <w:tc>
          <w:tcPr>
            <w:tcW w:w="768" w:type="dxa"/>
          </w:tcPr>
          <w:p w14:paraId="5199184A" w14:textId="77777777" w:rsidR="00132D96" w:rsidRDefault="00132D96" w:rsidP="00C96716">
            <w:r>
              <w:t>0</w:t>
            </w:r>
          </w:p>
        </w:tc>
        <w:tc>
          <w:tcPr>
            <w:tcW w:w="768" w:type="dxa"/>
          </w:tcPr>
          <w:p w14:paraId="79459FCD" w14:textId="77777777" w:rsidR="00132D96" w:rsidRDefault="00132D96" w:rsidP="00C96716">
            <w:r>
              <w:t>0</w:t>
            </w:r>
          </w:p>
        </w:tc>
        <w:tc>
          <w:tcPr>
            <w:tcW w:w="768" w:type="dxa"/>
          </w:tcPr>
          <w:p w14:paraId="7F108244" w14:textId="77777777" w:rsidR="00132D96" w:rsidRDefault="00132D96" w:rsidP="00C96716">
            <w:r>
              <w:t>1</w:t>
            </w:r>
          </w:p>
        </w:tc>
        <w:tc>
          <w:tcPr>
            <w:tcW w:w="768" w:type="dxa"/>
          </w:tcPr>
          <w:p w14:paraId="37626237" w14:textId="77777777" w:rsidR="00132D96" w:rsidRDefault="00132D96" w:rsidP="00C96716">
            <w:r>
              <w:t>1</w:t>
            </w:r>
          </w:p>
        </w:tc>
      </w:tr>
      <w:tr w:rsidR="00132D96" w14:paraId="035ECF5E" w14:textId="77777777" w:rsidTr="00C96716">
        <w:tc>
          <w:tcPr>
            <w:tcW w:w="731" w:type="dxa"/>
          </w:tcPr>
          <w:p w14:paraId="4E3AA995" w14:textId="77777777" w:rsidR="00132D96" w:rsidRDefault="00132D96" w:rsidP="00C96716">
            <w:r>
              <w:t>0</w:t>
            </w:r>
          </w:p>
        </w:tc>
        <w:tc>
          <w:tcPr>
            <w:tcW w:w="731" w:type="dxa"/>
          </w:tcPr>
          <w:p w14:paraId="3B88A480" w14:textId="77777777" w:rsidR="00132D96" w:rsidRDefault="00132D96" w:rsidP="00C96716">
            <w:r>
              <w:t>0</w:t>
            </w:r>
          </w:p>
        </w:tc>
        <w:tc>
          <w:tcPr>
            <w:tcW w:w="730" w:type="dxa"/>
          </w:tcPr>
          <w:p w14:paraId="041BA782" w14:textId="77777777" w:rsidR="00132D96" w:rsidRDefault="00132D96" w:rsidP="00C96716">
            <w:r>
              <w:t>1</w:t>
            </w:r>
          </w:p>
        </w:tc>
        <w:tc>
          <w:tcPr>
            <w:tcW w:w="1078" w:type="dxa"/>
          </w:tcPr>
          <w:p w14:paraId="33F5D402" w14:textId="77777777" w:rsidR="00132D96" w:rsidRDefault="00132D96" w:rsidP="00C96716">
            <w:r>
              <w:t>1</w:t>
            </w:r>
          </w:p>
        </w:tc>
        <w:tc>
          <w:tcPr>
            <w:tcW w:w="1078" w:type="dxa"/>
          </w:tcPr>
          <w:p w14:paraId="78D329E3" w14:textId="77777777" w:rsidR="00132D96" w:rsidRDefault="00132D96" w:rsidP="00C96716">
            <w:r>
              <w:t>1</w:t>
            </w:r>
          </w:p>
        </w:tc>
        <w:tc>
          <w:tcPr>
            <w:tcW w:w="768" w:type="dxa"/>
          </w:tcPr>
          <w:p w14:paraId="57FAEF83" w14:textId="77777777" w:rsidR="00132D96" w:rsidRDefault="00132D96" w:rsidP="00C96716">
            <w:r>
              <w:t>0</w:t>
            </w:r>
          </w:p>
        </w:tc>
        <w:tc>
          <w:tcPr>
            <w:tcW w:w="768" w:type="dxa"/>
          </w:tcPr>
          <w:p w14:paraId="50C34CC8" w14:textId="77777777" w:rsidR="00132D96" w:rsidRDefault="00132D96" w:rsidP="00C96716">
            <w:r>
              <w:t>0</w:t>
            </w:r>
          </w:p>
        </w:tc>
        <w:tc>
          <w:tcPr>
            <w:tcW w:w="768" w:type="dxa"/>
          </w:tcPr>
          <w:p w14:paraId="6F65667A" w14:textId="77777777" w:rsidR="00132D96" w:rsidRDefault="00132D96" w:rsidP="00C96716">
            <w:r>
              <w:t>1</w:t>
            </w:r>
          </w:p>
        </w:tc>
        <w:tc>
          <w:tcPr>
            <w:tcW w:w="768" w:type="dxa"/>
          </w:tcPr>
          <w:p w14:paraId="20193DA6" w14:textId="77777777" w:rsidR="00132D96" w:rsidRDefault="00132D96" w:rsidP="00C96716">
            <w:r>
              <w:t>1</w:t>
            </w:r>
          </w:p>
        </w:tc>
      </w:tr>
      <w:tr w:rsidR="00132D96" w14:paraId="06D106AC" w14:textId="77777777" w:rsidTr="00C96716">
        <w:tc>
          <w:tcPr>
            <w:tcW w:w="731" w:type="dxa"/>
          </w:tcPr>
          <w:p w14:paraId="6745F641" w14:textId="77777777" w:rsidR="00132D96" w:rsidRDefault="00132D96" w:rsidP="00C96716">
            <w:r>
              <w:t>0</w:t>
            </w:r>
          </w:p>
        </w:tc>
        <w:tc>
          <w:tcPr>
            <w:tcW w:w="731" w:type="dxa"/>
          </w:tcPr>
          <w:p w14:paraId="020502CB" w14:textId="77777777" w:rsidR="00132D96" w:rsidRDefault="00132D96" w:rsidP="00C96716">
            <w:r>
              <w:t>1</w:t>
            </w:r>
          </w:p>
        </w:tc>
        <w:tc>
          <w:tcPr>
            <w:tcW w:w="730" w:type="dxa"/>
          </w:tcPr>
          <w:p w14:paraId="1548DDCC" w14:textId="77777777" w:rsidR="00132D96" w:rsidRDefault="00132D96" w:rsidP="00C96716">
            <w:r>
              <w:t>0</w:t>
            </w:r>
          </w:p>
        </w:tc>
        <w:tc>
          <w:tcPr>
            <w:tcW w:w="1078" w:type="dxa"/>
          </w:tcPr>
          <w:p w14:paraId="2771897F" w14:textId="77777777" w:rsidR="00132D96" w:rsidRDefault="00132D96" w:rsidP="00C96716">
            <w:r>
              <w:t>1</w:t>
            </w:r>
          </w:p>
        </w:tc>
        <w:tc>
          <w:tcPr>
            <w:tcW w:w="1078" w:type="dxa"/>
          </w:tcPr>
          <w:p w14:paraId="49B481F6" w14:textId="77777777" w:rsidR="00132D96" w:rsidRDefault="00132D96" w:rsidP="00C96716">
            <w:r>
              <w:t>0</w:t>
            </w:r>
          </w:p>
        </w:tc>
        <w:tc>
          <w:tcPr>
            <w:tcW w:w="768" w:type="dxa"/>
          </w:tcPr>
          <w:p w14:paraId="2CEA9661" w14:textId="77777777" w:rsidR="00132D96" w:rsidRDefault="00132D96" w:rsidP="00C96716">
            <w:r>
              <w:t>0</w:t>
            </w:r>
          </w:p>
        </w:tc>
        <w:tc>
          <w:tcPr>
            <w:tcW w:w="768" w:type="dxa"/>
          </w:tcPr>
          <w:p w14:paraId="3E97E32D" w14:textId="77777777" w:rsidR="00132D96" w:rsidRDefault="00132D96" w:rsidP="00C96716">
            <w:r>
              <w:t>1</w:t>
            </w:r>
          </w:p>
        </w:tc>
        <w:tc>
          <w:tcPr>
            <w:tcW w:w="768" w:type="dxa"/>
          </w:tcPr>
          <w:p w14:paraId="63F30A51" w14:textId="77777777" w:rsidR="00132D96" w:rsidRDefault="00132D96" w:rsidP="00C96716">
            <w:r>
              <w:t>0</w:t>
            </w:r>
          </w:p>
        </w:tc>
        <w:tc>
          <w:tcPr>
            <w:tcW w:w="768" w:type="dxa"/>
          </w:tcPr>
          <w:p w14:paraId="7DDF9E83" w14:textId="77777777" w:rsidR="00132D96" w:rsidRDefault="00132D96" w:rsidP="00C96716">
            <w:r>
              <w:t>0</w:t>
            </w:r>
          </w:p>
        </w:tc>
      </w:tr>
      <w:tr w:rsidR="00132D96" w14:paraId="044AF716" w14:textId="77777777" w:rsidTr="00C96716">
        <w:tc>
          <w:tcPr>
            <w:tcW w:w="731" w:type="dxa"/>
          </w:tcPr>
          <w:p w14:paraId="1BF9AA5C" w14:textId="77777777" w:rsidR="00132D96" w:rsidRDefault="00132D96" w:rsidP="00C96716">
            <w:r>
              <w:t>0</w:t>
            </w:r>
          </w:p>
        </w:tc>
        <w:tc>
          <w:tcPr>
            <w:tcW w:w="731" w:type="dxa"/>
          </w:tcPr>
          <w:p w14:paraId="540955E6" w14:textId="77777777" w:rsidR="00132D96" w:rsidRDefault="00132D96" w:rsidP="00C96716">
            <w:r>
              <w:t>1</w:t>
            </w:r>
          </w:p>
        </w:tc>
        <w:tc>
          <w:tcPr>
            <w:tcW w:w="730" w:type="dxa"/>
          </w:tcPr>
          <w:p w14:paraId="05314787" w14:textId="77777777" w:rsidR="00132D96" w:rsidRDefault="00132D96" w:rsidP="00C96716">
            <w:r>
              <w:t>1</w:t>
            </w:r>
          </w:p>
        </w:tc>
        <w:tc>
          <w:tcPr>
            <w:tcW w:w="1078" w:type="dxa"/>
          </w:tcPr>
          <w:p w14:paraId="4E91B9E5" w14:textId="77777777" w:rsidR="00132D96" w:rsidRDefault="00132D96" w:rsidP="00C96716">
            <w:r>
              <w:t>0</w:t>
            </w:r>
          </w:p>
        </w:tc>
        <w:tc>
          <w:tcPr>
            <w:tcW w:w="1078" w:type="dxa"/>
          </w:tcPr>
          <w:p w14:paraId="47955457" w14:textId="77777777" w:rsidR="00132D96" w:rsidRDefault="00132D96" w:rsidP="00C96716">
            <w:r>
              <w:t>0</w:t>
            </w:r>
          </w:p>
        </w:tc>
        <w:tc>
          <w:tcPr>
            <w:tcW w:w="768" w:type="dxa"/>
          </w:tcPr>
          <w:p w14:paraId="46D178C1" w14:textId="77777777" w:rsidR="00132D96" w:rsidRDefault="00132D96" w:rsidP="00C96716">
            <w:r>
              <w:t>0</w:t>
            </w:r>
          </w:p>
        </w:tc>
        <w:tc>
          <w:tcPr>
            <w:tcW w:w="768" w:type="dxa"/>
          </w:tcPr>
          <w:p w14:paraId="6D125436" w14:textId="77777777" w:rsidR="00132D96" w:rsidRDefault="00132D96" w:rsidP="00C96716">
            <w:r>
              <w:t>1</w:t>
            </w:r>
          </w:p>
        </w:tc>
        <w:tc>
          <w:tcPr>
            <w:tcW w:w="768" w:type="dxa"/>
          </w:tcPr>
          <w:p w14:paraId="73357C1F" w14:textId="77777777" w:rsidR="00132D96" w:rsidRDefault="00132D96" w:rsidP="00C96716">
            <w:r>
              <w:t>0</w:t>
            </w:r>
          </w:p>
        </w:tc>
        <w:tc>
          <w:tcPr>
            <w:tcW w:w="768" w:type="dxa"/>
          </w:tcPr>
          <w:p w14:paraId="65E7AFAA" w14:textId="77777777" w:rsidR="00132D96" w:rsidRDefault="00132D96" w:rsidP="00C96716">
            <w:r>
              <w:t>0</w:t>
            </w:r>
          </w:p>
        </w:tc>
      </w:tr>
      <w:tr w:rsidR="00132D96" w14:paraId="0B85FA8D" w14:textId="77777777" w:rsidTr="00C96716">
        <w:tc>
          <w:tcPr>
            <w:tcW w:w="731" w:type="dxa"/>
          </w:tcPr>
          <w:p w14:paraId="4AF5B0CD" w14:textId="77777777" w:rsidR="00132D96" w:rsidRDefault="00132D96" w:rsidP="00C96716">
            <w:r>
              <w:t>1</w:t>
            </w:r>
          </w:p>
        </w:tc>
        <w:tc>
          <w:tcPr>
            <w:tcW w:w="731" w:type="dxa"/>
          </w:tcPr>
          <w:p w14:paraId="4E8C8FF3" w14:textId="77777777" w:rsidR="00132D96" w:rsidRDefault="00132D96" w:rsidP="00C96716">
            <w:r>
              <w:t>0</w:t>
            </w:r>
          </w:p>
        </w:tc>
        <w:tc>
          <w:tcPr>
            <w:tcW w:w="730" w:type="dxa"/>
          </w:tcPr>
          <w:p w14:paraId="017B3134" w14:textId="77777777" w:rsidR="00132D96" w:rsidRDefault="00132D96" w:rsidP="00C96716">
            <w:r>
              <w:t>0</w:t>
            </w:r>
          </w:p>
        </w:tc>
        <w:tc>
          <w:tcPr>
            <w:tcW w:w="1078" w:type="dxa"/>
          </w:tcPr>
          <w:p w14:paraId="6E1B35C9" w14:textId="77777777" w:rsidR="00132D96" w:rsidRDefault="00132D96" w:rsidP="00C96716">
            <w:r>
              <w:t>1</w:t>
            </w:r>
          </w:p>
        </w:tc>
        <w:tc>
          <w:tcPr>
            <w:tcW w:w="1078" w:type="dxa"/>
          </w:tcPr>
          <w:p w14:paraId="24EB4C12" w14:textId="77777777" w:rsidR="00132D96" w:rsidRDefault="00132D96" w:rsidP="00C96716">
            <w:r>
              <w:t>1</w:t>
            </w:r>
          </w:p>
        </w:tc>
        <w:tc>
          <w:tcPr>
            <w:tcW w:w="768" w:type="dxa"/>
          </w:tcPr>
          <w:p w14:paraId="71D20AB4" w14:textId="77777777" w:rsidR="00132D96" w:rsidRDefault="00132D96" w:rsidP="00C96716">
            <w:r>
              <w:t>1</w:t>
            </w:r>
          </w:p>
        </w:tc>
        <w:tc>
          <w:tcPr>
            <w:tcW w:w="768" w:type="dxa"/>
          </w:tcPr>
          <w:p w14:paraId="21F19620" w14:textId="77777777" w:rsidR="00132D96" w:rsidRDefault="00132D96" w:rsidP="00C96716">
            <w:r>
              <w:t>0</w:t>
            </w:r>
          </w:p>
        </w:tc>
        <w:tc>
          <w:tcPr>
            <w:tcW w:w="768" w:type="dxa"/>
          </w:tcPr>
          <w:p w14:paraId="4C19117B" w14:textId="77777777" w:rsidR="00132D96" w:rsidRDefault="00132D96" w:rsidP="00C96716">
            <w:r>
              <w:t>0</w:t>
            </w:r>
          </w:p>
        </w:tc>
        <w:tc>
          <w:tcPr>
            <w:tcW w:w="768" w:type="dxa"/>
          </w:tcPr>
          <w:p w14:paraId="78C07CF0" w14:textId="77777777" w:rsidR="00132D96" w:rsidRDefault="00132D96" w:rsidP="00C96716">
            <w:r>
              <w:t>0</w:t>
            </w:r>
          </w:p>
        </w:tc>
      </w:tr>
      <w:tr w:rsidR="00132D96" w14:paraId="587820C2" w14:textId="77777777" w:rsidTr="00C96716">
        <w:tc>
          <w:tcPr>
            <w:tcW w:w="731" w:type="dxa"/>
          </w:tcPr>
          <w:p w14:paraId="2DE9B456" w14:textId="77777777" w:rsidR="00132D96" w:rsidRDefault="00132D96" w:rsidP="00C96716">
            <w:r>
              <w:t>1</w:t>
            </w:r>
          </w:p>
        </w:tc>
        <w:tc>
          <w:tcPr>
            <w:tcW w:w="731" w:type="dxa"/>
          </w:tcPr>
          <w:p w14:paraId="79B81B29" w14:textId="77777777" w:rsidR="00132D96" w:rsidRDefault="00132D96" w:rsidP="00C96716">
            <w:r>
              <w:t>0</w:t>
            </w:r>
          </w:p>
        </w:tc>
        <w:tc>
          <w:tcPr>
            <w:tcW w:w="730" w:type="dxa"/>
          </w:tcPr>
          <w:p w14:paraId="26F6DE85" w14:textId="77777777" w:rsidR="00132D96" w:rsidRDefault="00132D96" w:rsidP="00C96716">
            <w:r>
              <w:t>1</w:t>
            </w:r>
          </w:p>
        </w:tc>
        <w:tc>
          <w:tcPr>
            <w:tcW w:w="1078" w:type="dxa"/>
          </w:tcPr>
          <w:p w14:paraId="67C35A13" w14:textId="77777777" w:rsidR="00132D96" w:rsidRDefault="00132D96" w:rsidP="00C96716">
            <w:r>
              <w:t>0</w:t>
            </w:r>
          </w:p>
        </w:tc>
        <w:tc>
          <w:tcPr>
            <w:tcW w:w="1078" w:type="dxa"/>
          </w:tcPr>
          <w:p w14:paraId="4C6368DD" w14:textId="77777777" w:rsidR="00132D96" w:rsidRDefault="00132D96" w:rsidP="00C96716">
            <w:r>
              <w:t>1</w:t>
            </w:r>
          </w:p>
        </w:tc>
        <w:tc>
          <w:tcPr>
            <w:tcW w:w="768" w:type="dxa"/>
          </w:tcPr>
          <w:p w14:paraId="1CBAB796" w14:textId="77777777" w:rsidR="00132D96" w:rsidRDefault="00132D96" w:rsidP="00C96716">
            <w:r>
              <w:t>1</w:t>
            </w:r>
          </w:p>
        </w:tc>
        <w:tc>
          <w:tcPr>
            <w:tcW w:w="768" w:type="dxa"/>
          </w:tcPr>
          <w:p w14:paraId="4221AC0A" w14:textId="77777777" w:rsidR="00132D96" w:rsidRDefault="00132D96" w:rsidP="00C96716">
            <w:r>
              <w:t>0</w:t>
            </w:r>
          </w:p>
        </w:tc>
        <w:tc>
          <w:tcPr>
            <w:tcW w:w="768" w:type="dxa"/>
          </w:tcPr>
          <w:p w14:paraId="20D1DE77" w14:textId="77777777" w:rsidR="00132D96" w:rsidRDefault="00132D96" w:rsidP="00C96716">
            <w:r>
              <w:t>0</w:t>
            </w:r>
          </w:p>
        </w:tc>
        <w:tc>
          <w:tcPr>
            <w:tcW w:w="768" w:type="dxa"/>
          </w:tcPr>
          <w:p w14:paraId="2E50451C" w14:textId="77777777" w:rsidR="00132D96" w:rsidRDefault="00132D96" w:rsidP="00C96716">
            <w:r>
              <w:t>0</w:t>
            </w:r>
          </w:p>
        </w:tc>
      </w:tr>
      <w:tr w:rsidR="00132D96" w14:paraId="30406C60" w14:textId="77777777" w:rsidTr="00C96716">
        <w:tc>
          <w:tcPr>
            <w:tcW w:w="731" w:type="dxa"/>
          </w:tcPr>
          <w:p w14:paraId="138D874C" w14:textId="77777777" w:rsidR="00132D96" w:rsidRDefault="00132D96" w:rsidP="00C96716">
            <w:r>
              <w:t>1</w:t>
            </w:r>
          </w:p>
        </w:tc>
        <w:tc>
          <w:tcPr>
            <w:tcW w:w="731" w:type="dxa"/>
          </w:tcPr>
          <w:p w14:paraId="378C39C3" w14:textId="77777777" w:rsidR="00132D96" w:rsidRDefault="00132D96" w:rsidP="00C96716">
            <w:r>
              <w:t>1</w:t>
            </w:r>
          </w:p>
        </w:tc>
        <w:tc>
          <w:tcPr>
            <w:tcW w:w="730" w:type="dxa"/>
          </w:tcPr>
          <w:p w14:paraId="1990CECD" w14:textId="77777777" w:rsidR="00132D96" w:rsidRDefault="00132D96" w:rsidP="00C96716">
            <w:r>
              <w:t>0</w:t>
            </w:r>
          </w:p>
        </w:tc>
        <w:tc>
          <w:tcPr>
            <w:tcW w:w="1078" w:type="dxa"/>
          </w:tcPr>
          <w:p w14:paraId="635A4398" w14:textId="77777777" w:rsidR="00132D96" w:rsidRDefault="00132D96" w:rsidP="00C96716">
            <w:r>
              <w:t>0</w:t>
            </w:r>
          </w:p>
        </w:tc>
        <w:tc>
          <w:tcPr>
            <w:tcW w:w="1078" w:type="dxa"/>
          </w:tcPr>
          <w:p w14:paraId="18E0161B" w14:textId="77777777" w:rsidR="00132D96" w:rsidRDefault="00132D96" w:rsidP="00C96716">
            <w:r>
              <w:t>0</w:t>
            </w:r>
          </w:p>
        </w:tc>
        <w:tc>
          <w:tcPr>
            <w:tcW w:w="768" w:type="dxa"/>
          </w:tcPr>
          <w:p w14:paraId="67BCD542" w14:textId="77777777" w:rsidR="00132D96" w:rsidRDefault="00132D96" w:rsidP="00C96716">
            <w:r>
              <w:t>1</w:t>
            </w:r>
          </w:p>
        </w:tc>
        <w:tc>
          <w:tcPr>
            <w:tcW w:w="768" w:type="dxa"/>
          </w:tcPr>
          <w:p w14:paraId="524E41CE" w14:textId="77777777" w:rsidR="00132D96" w:rsidRDefault="00132D96" w:rsidP="00C96716">
            <w:r>
              <w:t>0</w:t>
            </w:r>
          </w:p>
        </w:tc>
        <w:tc>
          <w:tcPr>
            <w:tcW w:w="768" w:type="dxa"/>
          </w:tcPr>
          <w:p w14:paraId="1F3F6D34" w14:textId="77777777" w:rsidR="00132D96" w:rsidRDefault="00132D96" w:rsidP="00C96716">
            <w:r>
              <w:t>0</w:t>
            </w:r>
          </w:p>
        </w:tc>
        <w:tc>
          <w:tcPr>
            <w:tcW w:w="768" w:type="dxa"/>
          </w:tcPr>
          <w:p w14:paraId="5F4D36E9" w14:textId="77777777" w:rsidR="00132D96" w:rsidRDefault="00132D96" w:rsidP="00C96716">
            <w:r>
              <w:t>1</w:t>
            </w:r>
          </w:p>
        </w:tc>
      </w:tr>
      <w:tr w:rsidR="00132D96" w14:paraId="18A42861" w14:textId="77777777" w:rsidTr="00C96716">
        <w:tc>
          <w:tcPr>
            <w:tcW w:w="731" w:type="dxa"/>
          </w:tcPr>
          <w:p w14:paraId="328A6FA6" w14:textId="77777777" w:rsidR="00132D96" w:rsidRDefault="00132D96" w:rsidP="00C96716">
            <w:r>
              <w:t>1</w:t>
            </w:r>
          </w:p>
        </w:tc>
        <w:tc>
          <w:tcPr>
            <w:tcW w:w="731" w:type="dxa"/>
          </w:tcPr>
          <w:p w14:paraId="03EA05CE" w14:textId="77777777" w:rsidR="00132D96" w:rsidRDefault="00132D96" w:rsidP="00C96716">
            <w:r>
              <w:t>1</w:t>
            </w:r>
          </w:p>
        </w:tc>
        <w:tc>
          <w:tcPr>
            <w:tcW w:w="730" w:type="dxa"/>
          </w:tcPr>
          <w:p w14:paraId="43ED62CA" w14:textId="77777777" w:rsidR="00132D96" w:rsidRDefault="00132D96" w:rsidP="00C96716">
            <w:r>
              <w:t>1</w:t>
            </w:r>
          </w:p>
        </w:tc>
        <w:tc>
          <w:tcPr>
            <w:tcW w:w="1078" w:type="dxa"/>
          </w:tcPr>
          <w:p w14:paraId="04F3A6A5" w14:textId="77777777" w:rsidR="00132D96" w:rsidRDefault="00132D96" w:rsidP="00C96716">
            <w:r>
              <w:t>1</w:t>
            </w:r>
          </w:p>
        </w:tc>
        <w:tc>
          <w:tcPr>
            <w:tcW w:w="1078" w:type="dxa"/>
          </w:tcPr>
          <w:p w14:paraId="124CB174" w14:textId="77777777" w:rsidR="00132D96" w:rsidRDefault="00132D96" w:rsidP="00C96716">
            <w:r>
              <w:t>0</w:t>
            </w:r>
          </w:p>
        </w:tc>
        <w:tc>
          <w:tcPr>
            <w:tcW w:w="768" w:type="dxa"/>
          </w:tcPr>
          <w:p w14:paraId="23407ABF" w14:textId="77777777" w:rsidR="00132D96" w:rsidRDefault="00132D96" w:rsidP="00C96716">
            <w:r>
              <w:t>1</w:t>
            </w:r>
          </w:p>
        </w:tc>
        <w:tc>
          <w:tcPr>
            <w:tcW w:w="768" w:type="dxa"/>
          </w:tcPr>
          <w:p w14:paraId="7BB1AF6D" w14:textId="77777777" w:rsidR="00132D96" w:rsidRDefault="00132D96" w:rsidP="00C96716">
            <w:r>
              <w:t>0</w:t>
            </w:r>
          </w:p>
        </w:tc>
        <w:tc>
          <w:tcPr>
            <w:tcW w:w="768" w:type="dxa"/>
          </w:tcPr>
          <w:p w14:paraId="6AA3D1B8" w14:textId="77777777" w:rsidR="00132D96" w:rsidRDefault="00132D96" w:rsidP="00C96716">
            <w:r>
              <w:t>0</w:t>
            </w:r>
          </w:p>
        </w:tc>
        <w:tc>
          <w:tcPr>
            <w:tcW w:w="768" w:type="dxa"/>
          </w:tcPr>
          <w:p w14:paraId="29B17A0E" w14:textId="77777777" w:rsidR="00132D96" w:rsidRDefault="00132D96" w:rsidP="00C96716">
            <w:r>
              <w:t>1</w:t>
            </w:r>
          </w:p>
        </w:tc>
      </w:tr>
    </w:tbl>
    <w:p w14:paraId="06DBB9CF" w14:textId="77777777" w:rsidR="00132D96" w:rsidRDefault="00132D96" w:rsidP="005720C0">
      <w:pPr>
        <w:pStyle w:val="BodyText"/>
        <w:ind w:firstLine="0"/>
        <w:rPr>
          <w:lang w:eastAsia="en-US"/>
        </w:rPr>
      </w:pPr>
    </w:p>
    <w:p w14:paraId="2B1793AE" w14:textId="77777777" w:rsidR="005720C0" w:rsidRDefault="005720C0" w:rsidP="005720C0">
      <w:pPr>
        <w:pStyle w:val="BodyText"/>
        <w:ind w:firstLine="0"/>
        <w:rPr>
          <w:lang w:eastAsia="en-US"/>
        </w:rPr>
      </w:pPr>
    </w:p>
    <w:p w14:paraId="6CADDB0A" w14:textId="29FF5EFA" w:rsidR="00132D96" w:rsidRDefault="00132D96" w:rsidP="00156E72">
      <w:pPr>
        <w:pStyle w:val="BodyText"/>
        <w:rPr>
          <w:lang w:eastAsia="en-US"/>
        </w:rPr>
      </w:pPr>
      <w:r>
        <w:rPr>
          <w:lang w:eastAsia="en-US"/>
        </w:rPr>
        <w:lastRenderedPageBreak/>
        <w:t>Here are the Kmaps:</w:t>
      </w:r>
    </w:p>
    <w:p w14:paraId="44EB6799" w14:textId="77777777" w:rsidR="00132D96" w:rsidRDefault="00132D96" w:rsidP="00156E72">
      <w:pPr>
        <w:pStyle w:val="BodyText"/>
        <w:rPr>
          <w:lang w:eastAsia="en-US"/>
        </w:rPr>
      </w:pPr>
    </w:p>
    <w:p w14:paraId="728B85A7" w14:textId="5A6A0ECC" w:rsidR="00132D96" w:rsidRDefault="00132D96" w:rsidP="00132D96">
      <w:r>
        <w:rPr>
          <w:noProof/>
        </w:rPr>
        <mc:AlternateContent>
          <mc:Choice Requires="wps">
            <w:drawing>
              <wp:anchor distT="0" distB="0" distL="114300" distR="114300" simplePos="0" relativeHeight="251661312" behindDoc="0" locked="0" layoutInCell="1" allowOverlap="1" wp14:anchorId="48218F41" wp14:editId="264BA21D">
                <wp:simplePos x="0" y="0"/>
                <wp:positionH relativeFrom="column">
                  <wp:posOffset>2197100</wp:posOffset>
                </wp:positionH>
                <wp:positionV relativeFrom="paragraph">
                  <wp:posOffset>453390</wp:posOffset>
                </wp:positionV>
                <wp:extent cx="209550" cy="228600"/>
                <wp:effectExtent l="0" t="0" r="19050" b="19050"/>
                <wp:wrapNone/>
                <wp:docPr id="11" name="Oval 11"/>
                <wp:cNvGraphicFramePr/>
                <a:graphic xmlns:a="http://schemas.openxmlformats.org/drawingml/2006/main">
                  <a:graphicData uri="http://schemas.microsoft.com/office/word/2010/wordprocessingShape">
                    <wps:wsp>
                      <wps:cNvSpPr/>
                      <wps:spPr>
                        <a:xfrm>
                          <a:off x="0" y="0"/>
                          <a:ext cx="2095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332C8E" id="Oval 11" o:spid="_x0000_s1026" style="position:absolute;margin-left:173pt;margin-top:35.7pt;width:16.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" filled="f" strokecolor="#243f60 [1604]" strokeweight="2pt"/>
            </w:pict>
          </mc:Fallback>
        </mc:AlternateContent>
      </w:r>
      <w:r>
        <w:t xml:space="preserve">A(NEXT) = A’B’X + A’BX’ + ABX + </w:t>
      </w:r>
    </w:p>
    <w:tbl>
      <w:tblPr>
        <w:tblStyle w:val="TableGrid"/>
        <w:tblW w:w="0" w:type="auto"/>
        <w:tblLook w:val="04A0" w:firstRow="1" w:lastRow="0" w:firstColumn="1" w:lastColumn="0" w:noHBand="0" w:noVBand="1"/>
      </w:tblPr>
      <w:tblGrid>
        <w:gridCol w:w="1148"/>
        <w:gridCol w:w="972"/>
        <w:gridCol w:w="972"/>
        <w:gridCol w:w="972"/>
        <w:gridCol w:w="973"/>
      </w:tblGrid>
      <w:tr w:rsidR="00132D96" w14:paraId="6AB7A36E" w14:textId="77777777" w:rsidTr="00C96716">
        <w:tc>
          <w:tcPr>
            <w:tcW w:w="1915" w:type="dxa"/>
          </w:tcPr>
          <w:p w14:paraId="6D9346C9" w14:textId="77777777" w:rsidR="00132D96" w:rsidRDefault="00132D96" w:rsidP="00C96716">
            <w:r>
              <w:t>X\AB</w:t>
            </w:r>
          </w:p>
        </w:tc>
        <w:tc>
          <w:tcPr>
            <w:tcW w:w="1915" w:type="dxa"/>
          </w:tcPr>
          <w:p w14:paraId="460F753F" w14:textId="77777777" w:rsidR="00132D96" w:rsidRDefault="00132D96" w:rsidP="00C96716">
            <w:r>
              <w:t>00</w:t>
            </w:r>
          </w:p>
        </w:tc>
        <w:tc>
          <w:tcPr>
            <w:tcW w:w="1915" w:type="dxa"/>
          </w:tcPr>
          <w:p w14:paraId="5A11BED6" w14:textId="2D9C7937" w:rsidR="00132D96" w:rsidRDefault="00132D96" w:rsidP="00C96716">
            <w:r>
              <w:rPr>
                <w:noProof/>
              </w:rPr>
              <mc:AlternateContent>
                <mc:Choice Requires="wps">
                  <w:drawing>
                    <wp:anchor distT="0" distB="0" distL="114300" distR="114300" simplePos="0" relativeHeight="251660288" behindDoc="0" locked="0" layoutInCell="1" allowOverlap="1" wp14:anchorId="52F2A12B" wp14:editId="54A14AD0">
                      <wp:simplePos x="0" y="0"/>
                      <wp:positionH relativeFrom="column">
                        <wp:posOffset>139700</wp:posOffset>
                      </wp:positionH>
                      <wp:positionV relativeFrom="paragraph">
                        <wp:posOffset>111760</wp:posOffset>
                      </wp:positionV>
                      <wp:extent cx="209550" cy="209550"/>
                      <wp:effectExtent l="0" t="0" r="19050" b="19050"/>
                      <wp:wrapNone/>
                      <wp:docPr id="2" name="Oval 2"/>
                      <wp:cNvGraphicFramePr/>
                      <a:graphic xmlns:a="http://schemas.openxmlformats.org/drawingml/2006/main">
                        <a:graphicData uri="http://schemas.microsoft.com/office/word/2010/wordprocessingShape">
                          <wps:wsp>
                            <wps:cNvSpPr/>
                            <wps:spPr>
                              <a:xfrm>
                                <a:off x="0" y="0"/>
                                <a:ext cx="2095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CB9D8" id="Oval 2" o:spid="_x0000_s1026" style="position:absolute;margin-left:11pt;margin-top:8.8pt;width:16.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" filled="f" strokecolor="#243f60 [1604]" strokeweight="2pt"/>
                  </w:pict>
                </mc:Fallback>
              </mc:AlternateContent>
            </w:r>
            <w:r>
              <w:t>01</w:t>
            </w:r>
          </w:p>
        </w:tc>
        <w:tc>
          <w:tcPr>
            <w:tcW w:w="1915" w:type="dxa"/>
          </w:tcPr>
          <w:p w14:paraId="75D3067C" w14:textId="77777777" w:rsidR="00132D96" w:rsidRDefault="00132D96" w:rsidP="00C96716">
            <w:r>
              <w:t>11</w:t>
            </w:r>
          </w:p>
        </w:tc>
        <w:tc>
          <w:tcPr>
            <w:tcW w:w="1916" w:type="dxa"/>
          </w:tcPr>
          <w:p w14:paraId="3BACAEB8" w14:textId="58016F67" w:rsidR="00132D96" w:rsidRDefault="00132D96" w:rsidP="00C96716">
            <w:r>
              <w:t>10</w:t>
            </w:r>
          </w:p>
        </w:tc>
      </w:tr>
      <w:tr w:rsidR="00132D96" w14:paraId="13AA9CE2" w14:textId="77777777" w:rsidTr="00C96716">
        <w:tc>
          <w:tcPr>
            <w:tcW w:w="1915" w:type="dxa"/>
          </w:tcPr>
          <w:p w14:paraId="2205A3F4" w14:textId="77777777" w:rsidR="00132D96" w:rsidRDefault="00132D96" w:rsidP="00C96716">
            <w:r>
              <w:t>0</w:t>
            </w:r>
          </w:p>
        </w:tc>
        <w:tc>
          <w:tcPr>
            <w:tcW w:w="1915" w:type="dxa"/>
          </w:tcPr>
          <w:p w14:paraId="4D6F9E2F" w14:textId="77777777" w:rsidR="00132D96" w:rsidRPr="002B749A" w:rsidRDefault="00132D96" w:rsidP="00C96716">
            <w:pPr>
              <w:rPr>
                <w:highlight w:val="yellow"/>
              </w:rPr>
            </w:pPr>
            <w:r w:rsidRPr="002B749A">
              <w:rPr>
                <w:highlight w:val="yellow"/>
              </w:rPr>
              <w:t>0</w:t>
            </w:r>
          </w:p>
        </w:tc>
        <w:tc>
          <w:tcPr>
            <w:tcW w:w="1915" w:type="dxa"/>
          </w:tcPr>
          <w:p w14:paraId="4E14430C" w14:textId="2D443B1C" w:rsidR="00132D96" w:rsidRPr="002B749A" w:rsidRDefault="00132D96" w:rsidP="00C96716">
            <w:pPr>
              <w:rPr>
                <w:highlight w:val="yellow"/>
              </w:rPr>
            </w:pPr>
            <w:r w:rsidRPr="002B749A">
              <w:rPr>
                <w:highlight w:val="yellow"/>
              </w:rPr>
              <w:t>1</w:t>
            </w:r>
          </w:p>
        </w:tc>
        <w:tc>
          <w:tcPr>
            <w:tcW w:w="1915" w:type="dxa"/>
          </w:tcPr>
          <w:p w14:paraId="7A5CF241" w14:textId="77777777" w:rsidR="00132D96" w:rsidRPr="002B749A" w:rsidRDefault="00132D96" w:rsidP="00C96716">
            <w:pPr>
              <w:rPr>
                <w:highlight w:val="yellow"/>
              </w:rPr>
            </w:pPr>
            <w:r w:rsidRPr="002B749A">
              <w:rPr>
                <w:highlight w:val="yellow"/>
              </w:rPr>
              <w:t>0</w:t>
            </w:r>
          </w:p>
        </w:tc>
        <w:tc>
          <w:tcPr>
            <w:tcW w:w="1916" w:type="dxa"/>
          </w:tcPr>
          <w:p w14:paraId="5AC6B214" w14:textId="572AD1D5" w:rsidR="00132D96" w:rsidRPr="002B749A" w:rsidRDefault="00132D96" w:rsidP="00C96716">
            <w:pPr>
              <w:rPr>
                <w:highlight w:val="yellow"/>
              </w:rPr>
            </w:pPr>
            <w:r>
              <w:rPr>
                <w:noProof/>
              </w:rPr>
              <mc:AlternateContent>
                <mc:Choice Requires="wps">
                  <w:drawing>
                    <wp:anchor distT="0" distB="0" distL="114300" distR="114300" simplePos="0" relativeHeight="251662336" behindDoc="0" locked="0" layoutInCell="1" allowOverlap="1" wp14:anchorId="2EFC2467" wp14:editId="1D258D23">
                      <wp:simplePos x="0" y="0"/>
                      <wp:positionH relativeFrom="column">
                        <wp:posOffset>127000</wp:posOffset>
                      </wp:positionH>
                      <wp:positionV relativeFrom="paragraph">
                        <wp:posOffset>-69215</wp:posOffset>
                      </wp:positionV>
                      <wp:extent cx="257175" cy="276225"/>
                      <wp:effectExtent l="0" t="0" r="28575" b="28575"/>
                      <wp:wrapNone/>
                      <wp:docPr id="9" name="Oval 9"/>
                      <wp:cNvGraphicFramePr/>
                      <a:graphic xmlns:a="http://schemas.openxmlformats.org/drawingml/2006/main">
                        <a:graphicData uri="http://schemas.microsoft.com/office/word/2010/wordprocessingShape">
                          <wps:wsp>
                            <wps:cNvSpPr/>
                            <wps:spPr>
                              <a:xfrm>
                                <a:off x="0" y="0"/>
                                <a:ext cx="257175" cy="2762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0A1054" id="Oval 9" o:spid="_x0000_s1026" style="position:absolute;margin-left:10pt;margin-top:-5.45pt;width:20.2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" filled="f" strokecolor="#243f60 [1604]" strokeweight="2pt"/>
                  </w:pict>
                </mc:Fallback>
              </mc:AlternateContent>
            </w:r>
            <w:r w:rsidRPr="002B749A">
              <w:rPr>
                <w:highlight w:val="yellow"/>
              </w:rPr>
              <w:t>1</w:t>
            </w:r>
          </w:p>
        </w:tc>
      </w:tr>
      <w:tr w:rsidR="00132D96" w14:paraId="26E8FB04" w14:textId="77777777" w:rsidTr="00C96716">
        <w:tc>
          <w:tcPr>
            <w:tcW w:w="1915" w:type="dxa"/>
          </w:tcPr>
          <w:p w14:paraId="135147FF" w14:textId="5BF81E43" w:rsidR="00132D96" w:rsidRDefault="00132D96" w:rsidP="00C96716">
            <w:r>
              <w:t>1</w:t>
            </w:r>
          </w:p>
        </w:tc>
        <w:tc>
          <w:tcPr>
            <w:tcW w:w="1915" w:type="dxa"/>
          </w:tcPr>
          <w:p w14:paraId="3043B676" w14:textId="58ADC4B5" w:rsidR="00132D96" w:rsidRPr="002B749A" w:rsidRDefault="00132D96" w:rsidP="00C96716">
            <w:pPr>
              <w:rPr>
                <w:highlight w:val="yellow"/>
              </w:rPr>
            </w:pPr>
            <w:r>
              <w:rPr>
                <w:noProof/>
              </w:rPr>
              <mc:AlternateContent>
                <mc:Choice Requires="wps">
                  <w:drawing>
                    <wp:anchor distT="0" distB="0" distL="114300" distR="114300" simplePos="0" relativeHeight="251659264" behindDoc="0" locked="0" layoutInCell="1" allowOverlap="1" wp14:anchorId="0B2A5C66" wp14:editId="711405C3">
                      <wp:simplePos x="0" y="0"/>
                      <wp:positionH relativeFrom="column">
                        <wp:posOffset>42545</wp:posOffset>
                      </wp:positionH>
                      <wp:positionV relativeFrom="paragraph">
                        <wp:posOffset>-3810</wp:posOffset>
                      </wp:positionV>
                      <wp:extent cx="438150" cy="304800"/>
                      <wp:effectExtent l="0" t="0" r="19050" b="19050"/>
                      <wp:wrapNone/>
                      <wp:docPr id="10" name="Oval 10"/>
                      <wp:cNvGraphicFramePr/>
                      <a:graphic xmlns:a="http://schemas.openxmlformats.org/drawingml/2006/main">
                        <a:graphicData uri="http://schemas.microsoft.com/office/word/2010/wordprocessingShape">
                          <wps:wsp>
                            <wps:cNvSpPr/>
                            <wps:spPr>
                              <a:xfrm>
                                <a:off x="0" y="0"/>
                                <a:ext cx="4381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F2C3B" id="Oval 10" o:spid="_x0000_s1026" style="position:absolute;margin-left:3.35pt;margin-top:-.3pt;width:34.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" filled="f" strokecolor="#243f60 [1604]" strokeweight="2pt"/>
                  </w:pict>
                </mc:Fallback>
              </mc:AlternateContent>
            </w:r>
            <w:r w:rsidRPr="002B749A">
              <w:rPr>
                <w:highlight w:val="yellow"/>
              </w:rPr>
              <w:t>1</w:t>
            </w:r>
          </w:p>
        </w:tc>
        <w:tc>
          <w:tcPr>
            <w:tcW w:w="1915" w:type="dxa"/>
          </w:tcPr>
          <w:p w14:paraId="30BBA8E1" w14:textId="77777777" w:rsidR="00132D96" w:rsidRPr="002B749A" w:rsidRDefault="00132D96" w:rsidP="00C96716">
            <w:pPr>
              <w:rPr>
                <w:highlight w:val="yellow"/>
              </w:rPr>
            </w:pPr>
            <w:r w:rsidRPr="002B749A">
              <w:rPr>
                <w:highlight w:val="yellow"/>
              </w:rPr>
              <w:t>0</w:t>
            </w:r>
          </w:p>
        </w:tc>
        <w:tc>
          <w:tcPr>
            <w:tcW w:w="1915" w:type="dxa"/>
          </w:tcPr>
          <w:p w14:paraId="2A4A9BAD" w14:textId="43597854" w:rsidR="00132D96" w:rsidRPr="002B749A" w:rsidRDefault="00132D96" w:rsidP="00C96716">
            <w:pPr>
              <w:rPr>
                <w:highlight w:val="yellow"/>
              </w:rPr>
            </w:pPr>
            <w:r w:rsidRPr="002B749A">
              <w:rPr>
                <w:highlight w:val="yellow"/>
              </w:rPr>
              <w:t>1</w:t>
            </w:r>
          </w:p>
        </w:tc>
        <w:tc>
          <w:tcPr>
            <w:tcW w:w="1916" w:type="dxa"/>
          </w:tcPr>
          <w:p w14:paraId="0B4310D2" w14:textId="3EC99A22" w:rsidR="00132D96" w:rsidRPr="002B749A" w:rsidRDefault="00132D96" w:rsidP="00C96716">
            <w:pPr>
              <w:rPr>
                <w:highlight w:val="yellow"/>
              </w:rPr>
            </w:pPr>
            <w:r w:rsidRPr="002B749A">
              <w:rPr>
                <w:highlight w:val="yellow"/>
              </w:rPr>
              <w:t>0</w:t>
            </w:r>
          </w:p>
        </w:tc>
      </w:tr>
    </w:tbl>
    <w:p w14:paraId="15F23D10" w14:textId="77777777" w:rsidR="00132D96" w:rsidRDefault="00132D96" w:rsidP="00156E72">
      <w:pPr>
        <w:pStyle w:val="BodyText"/>
        <w:rPr>
          <w:lang w:eastAsia="en-US"/>
        </w:rPr>
      </w:pPr>
    </w:p>
    <w:p w14:paraId="1055EF9E" w14:textId="77777777" w:rsidR="005720C0" w:rsidRDefault="005720C0" w:rsidP="005720C0">
      <w:r>
        <w:t>B(NEXT) = B’</w:t>
      </w:r>
    </w:p>
    <w:tbl>
      <w:tblPr>
        <w:tblStyle w:val="TableGrid"/>
        <w:tblW w:w="0" w:type="auto"/>
        <w:tblLook w:val="04A0" w:firstRow="1" w:lastRow="0" w:firstColumn="1" w:lastColumn="0" w:noHBand="0" w:noVBand="1"/>
      </w:tblPr>
      <w:tblGrid>
        <w:gridCol w:w="1148"/>
        <w:gridCol w:w="972"/>
        <w:gridCol w:w="972"/>
        <w:gridCol w:w="972"/>
        <w:gridCol w:w="973"/>
      </w:tblGrid>
      <w:tr w:rsidR="005720C0" w14:paraId="2C2FB882" w14:textId="77777777" w:rsidTr="00C96716">
        <w:tc>
          <w:tcPr>
            <w:tcW w:w="1915" w:type="dxa"/>
          </w:tcPr>
          <w:p w14:paraId="4BD63718" w14:textId="77777777" w:rsidR="005720C0" w:rsidRDefault="005720C0" w:rsidP="00C96716">
            <w:r>
              <w:t>X\AB</w:t>
            </w:r>
          </w:p>
        </w:tc>
        <w:tc>
          <w:tcPr>
            <w:tcW w:w="1915" w:type="dxa"/>
          </w:tcPr>
          <w:p w14:paraId="740C847C" w14:textId="07259096" w:rsidR="005720C0" w:rsidRDefault="005720C0" w:rsidP="00C96716">
            <w:r>
              <w:t>00</w:t>
            </w:r>
          </w:p>
        </w:tc>
        <w:tc>
          <w:tcPr>
            <w:tcW w:w="1915" w:type="dxa"/>
          </w:tcPr>
          <w:p w14:paraId="1F43710D" w14:textId="77777777" w:rsidR="005720C0" w:rsidRDefault="005720C0" w:rsidP="00C96716">
            <w:r>
              <w:t>01</w:t>
            </w:r>
          </w:p>
        </w:tc>
        <w:tc>
          <w:tcPr>
            <w:tcW w:w="1915" w:type="dxa"/>
          </w:tcPr>
          <w:p w14:paraId="7954B7B1" w14:textId="6B8CF3DB" w:rsidR="005720C0" w:rsidRDefault="005720C0" w:rsidP="00C96716">
            <w:r>
              <w:t>11</w:t>
            </w:r>
          </w:p>
        </w:tc>
        <w:tc>
          <w:tcPr>
            <w:tcW w:w="1916" w:type="dxa"/>
          </w:tcPr>
          <w:p w14:paraId="4217F571" w14:textId="77777777" w:rsidR="005720C0" w:rsidRDefault="005720C0" w:rsidP="00C96716">
            <w:r>
              <w:t>10</w:t>
            </w:r>
          </w:p>
        </w:tc>
      </w:tr>
      <w:tr w:rsidR="005720C0" w14:paraId="592CDBD3" w14:textId="77777777" w:rsidTr="00C96716">
        <w:tc>
          <w:tcPr>
            <w:tcW w:w="1915" w:type="dxa"/>
          </w:tcPr>
          <w:p w14:paraId="3DC61F81" w14:textId="77777777" w:rsidR="005720C0" w:rsidRDefault="005720C0" w:rsidP="00C96716">
            <w:r>
              <w:t>0</w:t>
            </w:r>
          </w:p>
        </w:tc>
        <w:tc>
          <w:tcPr>
            <w:tcW w:w="1915" w:type="dxa"/>
            <w:shd w:val="clear" w:color="auto" w:fill="DDD9C3" w:themeFill="background2" w:themeFillShade="E6"/>
          </w:tcPr>
          <w:p w14:paraId="74B36E41" w14:textId="472886F6" w:rsidR="005720C0" w:rsidRDefault="005720C0" w:rsidP="00C96716">
            <w:r>
              <w:rPr>
                <w:noProof/>
              </w:rPr>
              <mc:AlternateContent>
                <mc:Choice Requires="wps">
                  <w:drawing>
                    <wp:anchor distT="0" distB="0" distL="114300" distR="114300" simplePos="0" relativeHeight="251664384" behindDoc="0" locked="0" layoutInCell="1" allowOverlap="1" wp14:anchorId="25369B9F" wp14:editId="67321C48">
                      <wp:simplePos x="0" y="0"/>
                      <wp:positionH relativeFrom="column">
                        <wp:posOffset>203835</wp:posOffset>
                      </wp:positionH>
                      <wp:positionV relativeFrom="paragraph">
                        <wp:posOffset>-40005</wp:posOffset>
                      </wp:positionV>
                      <wp:extent cx="219075" cy="400050"/>
                      <wp:effectExtent l="0" t="19050" r="28575" b="19050"/>
                      <wp:wrapNone/>
                      <wp:docPr id="12" name="Right Brace 12"/>
                      <wp:cNvGraphicFramePr/>
                      <a:graphic xmlns:a="http://schemas.openxmlformats.org/drawingml/2006/main">
                        <a:graphicData uri="http://schemas.microsoft.com/office/word/2010/wordprocessingShape">
                          <wps:wsp>
                            <wps:cNvSpPr/>
                            <wps:spPr>
                              <a:xfrm>
                                <a:off x="0" y="0"/>
                                <a:ext cx="219075" cy="400050"/>
                              </a:xfrm>
                              <a:prstGeom prst="rightBrac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B7B2C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16.05pt;margin-top:-3.15pt;width:17.2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" adj="986" strokecolor="black [3213]" strokeweight="3pt"/>
                  </w:pict>
                </mc:Fallback>
              </mc:AlternateContent>
            </w:r>
            <w:r>
              <w:t>1</w:t>
            </w:r>
          </w:p>
        </w:tc>
        <w:tc>
          <w:tcPr>
            <w:tcW w:w="1915" w:type="dxa"/>
            <w:shd w:val="clear" w:color="auto" w:fill="DDD9C3" w:themeFill="background2" w:themeFillShade="E6"/>
          </w:tcPr>
          <w:p w14:paraId="22999E03" w14:textId="77777777" w:rsidR="005720C0" w:rsidRDefault="005720C0" w:rsidP="00C96716">
            <w:r>
              <w:t>0</w:t>
            </w:r>
          </w:p>
        </w:tc>
        <w:tc>
          <w:tcPr>
            <w:tcW w:w="1915" w:type="dxa"/>
            <w:shd w:val="clear" w:color="auto" w:fill="DDD9C3" w:themeFill="background2" w:themeFillShade="E6"/>
          </w:tcPr>
          <w:p w14:paraId="7A4FB03A" w14:textId="77777777" w:rsidR="005720C0" w:rsidRDefault="005720C0" w:rsidP="00C96716">
            <w:r>
              <w:t>0</w:t>
            </w:r>
          </w:p>
        </w:tc>
        <w:tc>
          <w:tcPr>
            <w:tcW w:w="1916" w:type="dxa"/>
            <w:shd w:val="clear" w:color="auto" w:fill="DDD9C3" w:themeFill="background2" w:themeFillShade="E6"/>
          </w:tcPr>
          <w:p w14:paraId="5E28AAC9" w14:textId="62B13EC1" w:rsidR="005720C0" w:rsidRDefault="005720C0" w:rsidP="00C96716">
            <w:r>
              <w:t>1</w:t>
            </w:r>
          </w:p>
        </w:tc>
      </w:tr>
      <w:tr w:rsidR="005720C0" w14:paraId="28FA4BB1" w14:textId="77777777" w:rsidTr="00C96716">
        <w:tc>
          <w:tcPr>
            <w:tcW w:w="1915" w:type="dxa"/>
          </w:tcPr>
          <w:p w14:paraId="28FA22B1" w14:textId="77777777" w:rsidR="005720C0" w:rsidRDefault="005720C0" w:rsidP="00C96716">
            <w:r>
              <w:t>1</w:t>
            </w:r>
          </w:p>
        </w:tc>
        <w:tc>
          <w:tcPr>
            <w:tcW w:w="1915" w:type="dxa"/>
            <w:shd w:val="clear" w:color="auto" w:fill="DDD9C3" w:themeFill="background2" w:themeFillShade="E6"/>
          </w:tcPr>
          <w:p w14:paraId="1F11AF81" w14:textId="77777777" w:rsidR="005720C0" w:rsidRDefault="005720C0" w:rsidP="00C96716">
            <w:r>
              <w:t>1</w:t>
            </w:r>
          </w:p>
        </w:tc>
        <w:tc>
          <w:tcPr>
            <w:tcW w:w="1915" w:type="dxa"/>
            <w:shd w:val="clear" w:color="auto" w:fill="DDD9C3" w:themeFill="background2" w:themeFillShade="E6"/>
          </w:tcPr>
          <w:p w14:paraId="04869B1E" w14:textId="77777777" w:rsidR="005720C0" w:rsidRDefault="005720C0" w:rsidP="00C96716">
            <w:r>
              <w:t>0</w:t>
            </w:r>
          </w:p>
        </w:tc>
        <w:tc>
          <w:tcPr>
            <w:tcW w:w="1915" w:type="dxa"/>
            <w:shd w:val="clear" w:color="auto" w:fill="DDD9C3" w:themeFill="background2" w:themeFillShade="E6"/>
          </w:tcPr>
          <w:p w14:paraId="3AF98AAA" w14:textId="77777777" w:rsidR="005720C0" w:rsidRDefault="005720C0" w:rsidP="00C96716">
            <w:r>
              <w:t>0</w:t>
            </w:r>
          </w:p>
        </w:tc>
        <w:tc>
          <w:tcPr>
            <w:tcW w:w="1916" w:type="dxa"/>
            <w:shd w:val="clear" w:color="auto" w:fill="DDD9C3" w:themeFill="background2" w:themeFillShade="E6"/>
          </w:tcPr>
          <w:p w14:paraId="12498183" w14:textId="44C16341" w:rsidR="005720C0" w:rsidRDefault="005720C0" w:rsidP="00C96716">
            <w:r>
              <w:rPr>
                <w:noProof/>
              </w:rPr>
              <mc:AlternateContent>
                <mc:Choice Requires="wps">
                  <w:drawing>
                    <wp:anchor distT="0" distB="0" distL="114300" distR="114300" simplePos="0" relativeHeight="251665408" behindDoc="0" locked="0" layoutInCell="1" allowOverlap="1" wp14:anchorId="1223A348" wp14:editId="55AC216E">
                      <wp:simplePos x="0" y="0"/>
                      <wp:positionH relativeFrom="column">
                        <wp:posOffset>87630</wp:posOffset>
                      </wp:positionH>
                      <wp:positionV relativeFrom="paragraph">
                        <wp:posOffset>-194945</wp:posOffset>
                      </wp:positionV>
                      <wp:extent cx="142875" cy="495300"/>
                      <wp:effectExtent l="19050" t="19050" r="9525" b="19050"/>
                      <wp:wrapNone/>
                      <wp:docPr id="13" name="Left Brace 13"/>
                      <wp:cNvGraphicFramePr/>
                      <a:graphic xmlns:a="http://schemas.openxmlformats.org/drawingml/2006/main">
                        <a:graphicData uri="http://schemas.microsoft.com/office/word/2010/wordprocessingShape">
                          <wps:wsp>
                            <wps:cNvSpPr/>
                            <wps:spPr>
                              <a:xfrm>
                                <a:off x="0" y="0"/>
                                <a:ext cx="142875" cy="495300"/>
                              </a:xfrm>
                              <a:prstGeom prst="leftBrac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52DC6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 o:spid="_x0000_s1026" type="#_x0000_t87" style="position:absolute;margin-left:6.9pt;margin-top:-15.35pt;width:11.25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" adj="519" strokecolor="black [3213]" strokeweight="3pt"/>
                  </w:pict>
                </mc:Fallback>
              </mc:AlternateContent>
            </w:r>
            <w:r>
              <w:t>1</w:t>
            </w:r>
          </w:p>
        </w:tc>
      </w:tr>
    </w:tbl>
    <w:p w14:paraId="13748D3F" w14:textId="77777777" w:rsidR="005720C0" w:rsidRDefault="005720C0" w:rsidP="00156E72">
      <w:pPr>
        <w:pStyle w:val="BodyText"/>
        <w:rPr>
          <w:lang w:eastAsia="en-US"/>
        </w:rPr>
      </w:pPr>
    </w:p>
    <w:p w14:paraId="70EF09E3" w14:textId="4A432173" w:rsidR="005720C0" w:rsidRDefault="005720C0" w:rsidP="00156E72">
      <w:pPr>
        <w:pStyle w:val="BodyText"/>
        <w:rPr>
          <w:lang w:eastAsia="en-US"/>
        </w:rPr>
      </w:pPr>
      <w:r>
        <w:rPr>
          <w:lang w:eastAsia="en-US"/>
        </w:rPr>
        <w:t>Because the numbers will be displayed using a hex-display, I also made Kmaps for each input on the hex-display.</w:t>
      </w:r>
    </w:p>
    <w:p w14:paraId="5EC86E7A" w14:textId="77777777" w:rsidR="005720C0" w:rsidRDefault="005720C0" w:rsidP="00156E72">
      <w:pPr>
        <w:pStyle w:val="BodyText"/>
        <w:rPr>
          <w:lang w:eastAsia="en-US"/>
        </w:rPr>
      </w:pPr>
    </w:p>
    <w:p w14:paraId="0BCFC242" w14:textId="76E5A8FB" w:rsidR="005720C0" w:rsidRDefault="005720C0" w:rsidP="005720C0">
      <w:r>
        <w:t>O0 = A’B’ + AB</w:t>
      </w:r>
      <w:r>
        <w:t xml:space="preserve">  </w:t>
      </w:r>
    </w:p>
    <w:tbl>
      <w:tblPr>
        <w:tblStyle w:val="TableGrid"/>
        <w:tblW w:w="0" w:type="auto"/>
        <w:tblLook w:val="04A0" w:firstRow="1" w:lastRow="0" w:firstColumn="1" w:lastColumn="0" w:noHBand="0" w:noVBand="1"/>
      </w:tblPr>
      <w:tblGrid>
        <w:gridCol w:w="1763"/>
        <w:gridCol w:w="1637"/>
        <w:gridCol w:w="1637"/>
      </w:tblGrid>
      <w:tr w:rsidR="005720C0" w14:paraId="5BEE9C31" w14:textId="77777777" w:rsidTr="00C96716">
        <w:tc>
          <w:tcPr>
            <w:tcW w:w="3192" w:type="dxa"/>
          </w:tcPr>
          <w:p w14:paraId="3C5C14E6" w14:textId="77777777" w:rsidR="005720C0" w:rsidRDefault="005720C0" w:rsidP="00C96716">
            <w:r>
              <w:t>B\A</w:t>
            </w:r>
          </w:p>
        </w:tc>
        <w:tc>
          <w:tcPr>
            <w:tcW w:w="3192" w:type="dxa"/>
          </w:tcPr>
          <w:p w14:paraId="339A9ADD" w14:textId="3C5CB8C9" w:rsidR="005720C0" w:rsidRDefault="005720C0" w:rsidP="00C96716">
            <w:r>
              <w:rPr>
                <w:noProof/>
                <w:lang w:eastAsia="en-US"/>
              </w:rPr>
              <mc:AlternateContent>
                <mc:Choice Requires="wps">
                  <w:drawing>
                    <wp:anchor distT="0" distB="0" distL="114300" distR="114300" simplePos="0" relativeHeight="251666432" behindDoc="0" locked="0" layoutInCell="1" allowOverlap="1" wp14:anchorId="4C29C997" wp14:editId="2043D4CB">
                      <wp:simplePos x="0" y="0"/>
                      <wp:positionH relativeFrom="column">
                        <wp:posOffset>346710</wp:posOffset>
                      </wp:positionH>
                      <wp:positionV relativeFrom="paragraph">
                        <wp:posOffset>105410</wp:posOffset>
                      </wp:positionV>
                      <wp:extent cx="219075" cy="219075"/>
                      <wp:effectExtent l="0" t="0" r="28575" b="28575"/>
                      <wp:wrapNone/>
                      <wp:docPr id="14" name="Oval 14"/>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C0299E" id="Oval 14" o:spid="_x0000_s1026" style="position:absolute;margin-left:27.3pt;margin-top:8.3pt;width:17.25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" filled="f" strokecolor="black [3213]" strokeweight="2pt"/>
                  </w:pict>
                </mc:Fallback>
              </mc:AlternateContent>
            </w:r>
            <w:r>
              <w:t>0</w:t>
            </w:r>
          </w:p>
        </w:tc>
        <w:tc>
          <w:tcPr>
            <w:tcW w:w="3192" w:type="dxa"/>
          </w:tcPr>
          <w:p w14:paraId="4D33EBEC" w14:textId="77777777" w:rsidR="005720C0" w:rsidRDefault="005720C0" w:rsidP="00C96716">
            <w:r>
              <w:t>1</w:t>
            </w:r>
          </w:p>
        </w:tc>
      </w:tr>
      <w:tr w:rsidR="005720C0" w14:paraId="01B17A63" w14:textId="77777777" w:rsidTr="00C96716">
        <w:tc>
          <w:tcPr>
            <w:tcW w:w="3192" w:type="dxa"/>
          </w:tcPr>
          <w:p w14:paraId="6BEAED5F" w14:textId="77777777" w:rsidR="005720C0" w:rsidRDefault="005720C0" w:rsidP="00C96716">
            <w:r>
              <w:t>0</w:t>
            </w:r>
          </w:p>
        </w:tc>
        <w:tc>
          <w:tcPr>
            <w:tcW w:w="3192" w:type="dxa"/>
            <w:shd w:val="clear" w:color="auto" w:fill="8DB3E2" w:themeFill="text2" w:themeFillTint="66"/>
          </w:tcPr>
          <w:p w14:paraId="2EA15318" w14:textId="77777777" w:rsidR="005720C0" w:rsidRDefault="005720C0" w:rsidP="00C96716">
            <w:r>
              <w:t>1</w:t>
            </w:r>
          </w:p>
        </w:tc>
        <w:tc>
          <w:tcPr>
            <w:tcW w:w="3192" w:type="dxa"/>
            <w:shd w:val="clear" w:color="auto" w:fill="8DB3E2" w:themeFill="text2" w:themeFillTint="66"/>
          </w:tcPr>
          <w:p w14:paraId="7DFD83AD" w14:textId="77777777" w:rsidR="005720C0" w:rsidRDefault="005720C0" w:rsidP="00C96716">
            <w:r>
              <w:t>0</w:t>
            </w:r>
          </w:p>
        </w:tc>
      </w:tr>
      <w:tr w:rsidR="005720C0" w14:paraId="6180EA69" w14:textId="77777777" w:rsidTr="00C96716">
        <w:tc>
          <w:tcPr>
            <w:tcW w:w="3192" w:type="dxa"/>
          </w:tcPr>
          <w:p w14:paraId="10B0E93B" w14:textId="77777777" w:rsidR="005720C0" w:rsidRDefault="005720C0" w:rsidP="00C96716">
            <w:r>
              <w:t>1</w:t>
            </w:r>
          </w:p>
        </w:tc>
        <w:tc>
          <w:tcPr>
            <w:tcW w:w="3192" w:type="dxa"/>
            <w:shd w:val="clear" w:color="auto" w:fill="8DB3E2" w:themeFill="text2" w:themeFillTint="66"/>
          </w:tcPr>
          <w:p w14:paraId="6DF037ED" w14:textId="77777777" w:rsidR="005720C0" w:rsidRDefault="005720C0" w:rsidP="00C96716">
            <w:r>
              <w:t>0</w:t>
            </w:r>
          </w:p>
        </w:tc>
        <w:tc>
          <w:tcPr>
            <w:tcW w:w="3192" w:type="dxa"/>
            <w:shd w:val="clear" w:color="auto" w:fill="8DB3E2" w:themeFill="text2" w:themeFillTint="66"/>
          </w:tcPr>
          <w:p w14:paraId="339E787C" w14:textId="093B006A" w:rsidR="005720C0" w:rsidRDefault="005720C0" w:rsidP="00C96716">
            <w:r>
              <w:rPr>
                <w:noProof/>
                <w:lang w:eastAsia="en-US"/>
              </w:rPr>
              <mc:AlternateContent>
                <mc:Choice Requires="wps">
                  <w:drawing>
                    <wp:anchor distT="0" distB="0" distL="114300" distR="114300" simplePos="0" relativeHeight="251667456" behindDoc="0" locked="0" layoutInCell="1" allowOverlap="1" wp14:anchorId="378B8A4C" wp14:editId="18BB9FD2">
                      <wp:simplePos x="0" y="0"/>
                      <wp:positionH relativeFrom="column">
                        <wp:posOffset>364490</wp:posOffset>
                      </wp:positionH>
                      <wp:positionV relativeFrom="paragraph">
                        <wp:posOffset>635</wp:posOffset>
                      </wp:positionV>
                      <wp:extent cx="238125" cy="161925"/>
                      <wp:effectExtent l="0" t="0" r="28575" b="28575"/>
                      <wp:wrapNone/>
                      <wp:docPr id="15" name="Oval 15"/>
                      <wp:cNvGraphicFramePr/>
                      <a:graphic xmlns:a="http://schemas.openxmlformats.org/drawingml/2006/main">
                        <a:graphicData uri="http://schemas.microsoft.com/office/word/2010/wordprocessingShape">
                          <wps:wsp>
                            <wps:cNvSpPr/>
                            <wps:spPr>
                              <a:xfrm>
                                <a:off x="0" y="0"/>
                                <a:ext cx="238125" cy="16192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0D782C" id="Oval 15" o:spid="_x0000_s1026" style="position:absolute;margin-left:28.7pt;margin-top:.05pt;width:18.75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" filled="f" strokecolor="black [1600]" strokeweight="2pt"/>
                  </w:pict>
                </mc:Fallback>
              </mc:AlternateContent>
            </w:r>
            <w:r>
              <w:t>1</w:t>
            </w:r>
          </w:p>
        </w:tc>
      </w:tr>
    </w:tbl>
    <w:p w14:paraId="478B64B5" w14:textId="77777777" w:rsidR="005720C0" w:rsidRDefault="005720C0" w:rsidP="00156E72">
      <w:pPr>
        <w:pStyle w:val="BodyText"/>
        <w:rPr>
          <w:lang w:eastAsia="en-US"/>
        </w:rPr>
      </w:pPr>
    </w:p>
    <w:p w14:paraId="1922C81A" w14:textId="77777777" w:rsidR="005720C0" w:rsidRDefault="005720C0" w:rsidP="005720C0">
      <w:r>
        <w:t>O1 = A’B’</w:t>
      </w:r>
    </w:p>
    <w:tbl>
      <w:tblPr>
        <w:tblStyle w:val="TableGrid"/>
        <w:tblW w:w="0" w:type="auto"/>
        <w:tblLook w:val="04A0" w:firstRow="1" w:lastRow="0" w:firstColumn="1" w:lastColumn="0" w:noHBand="0" w:noVBand="1"/>
      </w:tblPr>
      <w:tblGrid>
        <w:gridCol w:w="1763"/>
        <w:gridCol w:w="1637"/>
        <w:gridCol w:w="1637"/>
      </w:tblGrid>
      <w:tr w:rsidR="005720C0" w14:paraId="7C73603E" w14:textId="77777777" w:rsidTr="00C96716">
        <w:tc>
          <w:tcPr>
            <w:tcW w:w="3192" w:type="dxa"/>
          </w:tcPr>
          <w:p w14:paraId="66634CC2" w14:textId="77777777" w:rsidR="005720C0" w:rsidRDefault="005720C0" w:rsidP="00C96716">
            <w:r>
              <w:t>B\A</w:t>
            </w:r>
          </w:p>
        </w:tc>
        <w:tc>
          <w:tcPr>
            <w:tcW w:w="3192" w:type="dxa"/>
          </w:tcPr>
          <w:p w14:paraId="0A849AFA" w14:textId="77777777" w:rsidR="005720C0" w:rsidRDefault="005720C0" w:rsidP="00C96716">
            <w:r>
              <w:t>0</w:t>
            </w:r>
          </w:p>
        </w:tc>
        <w:tc>
          <w:tcPr>
            <w:tcW w:w="3192" w:type="dxa"/>
          </w:tcPr>
          <w:p w14:paraId="1C3A1CE6" w14:textId="77777777" w:rsidR="005720C0" w:rsidRDefault="005720C0" w:rsidP="00C96716">
            <w:r>
              <w:t>1</w:t>
            </w:r>
          </w:p>
        </w:tc>
      </w:tr>
      <w:tr w:rsidR="005720C0" w14:paraId="65135860" w14:textId="77777777" w:rsidTr="00C96716">
        <w:tc>
          <w:tcPr>
            <w:tcW w:w="3192" w:type="dxa"/>
          </w:tcPr>
          <w:p w14:paraId="71402FAB" w14:textId="77777777" w:rsidR="005720C0" w:rsidRDefault="005720C0" w:rsidP="00C96716">
            <w:r>
              <w:t>0</w:t>
            </w:r>
          </w:p>
        </w:tc>
        <w:tc>
          <w:tcPr>
            <w:tcW w:w="3192" w:type="dxa"/>
            <w:shd w:val="clear" w:color="auto" w:fill="8DB3E2" w:themeFill="text2" w:themeFillTint="66"/>
          </w:tcPr>
          <w:p w14:paraId="4671AAC8" w14:textId="0166EB99" w:rsidR="005720C0" w:rsidRDefault="005720C0" w:rsidP="00C96716">
            <w:r>
              <w:rPr>
                <w:noProof/>
                <w:lang w:eastAsia="en-US"/>
              </w:rPr>
              <mc:AlternateContent>
                <mc:Choice Requires="wps">
                  <w:drawing>
                    <wp:anchor distT="0" distB="0" distL="114300" distR="114300" simplePos="0" relativeHeight="251668480" behindDoc="0" locked="0" layoutInCell="1" allowOverlap="1" wp14:anchorId="646903CD" wp14:editId="24C31EF6">
                      <wp:simplePos x="0" y="0"/>
                      <wp:positionH relativeFrom="column">
                        <wp:posOffset>380365</wp:posOffset>
                      </wp:positionH>
                      <wp:positionV relativeFrom="paragraph">
                        <wp:posOffset>0</wp:posOffset>
                      </wp:positionV>
                      <wp:extent cx="171450" cy="161925"/>
                      <wp:effectExtent l="0" t="0" r="19050" b="28575"/>
                      <wp:wrapNone/>
                      <wp:docPr id="16" name="Oval 16"/>
                      <wp:cNvGraphicFramePr/>
                      <a:graphic xmlns:a="http://schemas.openxmlformats.org/drawingml/2006/main">
                        <a:graphicData uri="http://schemas.microsoft.com/office/word/2010/wordprocessingShape">
                          <wps:wsp>
                            <wps:cNvSpPr/>
                            <wps:spPr>
                              <a:xfrm>
                                <a:off x="0" y="0"/>
                                <a:ext cx="171450"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33A46" id="Oval 16" o:spid="_x0000_s1026" style="position:absolute;margin-left:29.95pt;margin-top:0;width:13.5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" filled="f" strokecolor="black [3213]" strokeweight="2pt"/>
                  </w:pict>
                </mc:Fallback>
              </mc:AlternateContent>
            </w:r>
            <w:r>
              <w:t>1</w:t>
            </w:r>
          </w:p>
        </w:tc>
        <w:tc>
          <w:tcPr>
            <w:tcW w:w="3192" w:type="dxa"/>
            <w:shd w:val="clear" w:color="auto" w:fill="8DB3E2" w:themeFill="text2" w:themeFillTint="66"/>
          </w:tcPr>
          <w:p w14:paraId="11B197A5" w14:textId="77777777" w:rsidR="005720C0" w:rsidRDefault="005720C0" w:rsidP="00C96716">
            <w:r>
              <w:t>0</w:t>
            </w:r>
          </w:p>
        </w:tc>
      </w:tr>
      <w:tr w:rsidR="005720C0" w14:paraId="35E8ACA6" w14:textId="77777777" w:rsidTr="00C96716">
        <w:tc>
          <w:tcPr>
            <w:tcW w:w="3192" w:type="dxa"/>
          </w:tcPr>
          <w:p w14:paraId="323246FF" w14:textId="77777777" w:rsidR="005720C0" w:rsidRDefault="005720C0" w:rsidP="00C96716">
            <w:r>
              <w:t>1</w:t>
            </w:r>
          </w:p>
        </w:tc>
        <w:tc>
          <w:tcPr>
            <w:tcW w:w="3192" w:type="dxa"/>
            <w:shd w:val="clear" w:color="auto" w:fill="8DB3E2" w:themeFill="text2" w:themeFillTint="66"/>
          </w:tcPr>
          <w:p w14:paraId="4DDA8299" w14:textId="77777777" w:rsidR="005720C0" w:rsidRDefault="005720C0" w:rsidP="00C96716">
            <w:r>
              <w:t>0</w:t>
            </w:r>
          </w:p>
        </w:tc>
        <w:tc>
          <w:tcPr>
            <w:tcW w:w="3192" w:type="dxa"/>
            <w:shd w:val="clear" w:color="auto" w:fill="8DB3E2" w:themeFill="text2" w:themeFillTint="66"/>
          </w:tcPr>
          <w:p w14:paraId="52D0F8E1" w14:textId="77777777" w:rsidR="005720C0" w:rsidRDefault="005720C0" w:rsidP="00C96716">
            <w:r>
              <w:t>0</w:t>
            </w:r>
          </w:p>
        </w:tc>
      </w:tr>
    </w:tbl>
    <w:p w14:paraId="0E920D03" w14:textId="77777777" w:rsidR="003404D0" w:rsidRDefault="003404D0" w:rsidP="00156E72">
      <w:pPr>
        <w:pStyle w:val="BodyText"/>
        <w:rPr>
          <w:lang w:eastAsia="en-US"/>
        </w:rPr>
      </w:pPr>
    </w:p>
    <w:p w14:paraId="200E57FA" w14:textId="77777777" w:rsidR="005720C0" w:rsidRDefault="005720C0" w:rsidP="005720C0">
      <w:r>
        <w:t>O2 = A’B</w:t>
      </w:r>
    </w:p>
    <w:tbl>
      <w:tblPr>
        <w:tblStyle w:val="TableGrid"/>
        <w:tblW w:w="0" w:type="auto"/>
        <w:tblLook w:val="04A0" w:firstRow="1" w:lastRow="0" w:firstColumn="1" w:lastColumn="0" w:noHBand="0" w:noVBand="1"/>
      </w:tblPr>
      <w:tblGrid>
        <w:gridCol w:w="1763"/>
        <w:gridCol w:w="1637"/>
        <w:gridCol w:w="1637"/>
      </w:tblGrid>
      <w:tr w:rsidR="005720C0" w14:paraId="242E4315" w14:textId="77777777" w:rsidTr="00C96716">
        <w:tc>
          <w:tcPr>
            <w:tcW w:w="3192" w:type="dxa"/>
          </w:tcPr>
          <w:p w14:paraId="6151D002" w14:textId="77777777" w:rsidR="005720C0" w:rsidRDefault="005720C0" w:rsidP="00C96716">
            <w:r>
              <w:t>B\A</w:t>
            </w:r>
          </w:p>
        </w:tc>
        <w:tc>
          <w:tcPr>
            <w:tcW w:w="3192" w:type="dxa"/>
          </w:tcPr>
          <w:p w14:paraId="1AA5D3CA" w14:textId="77777777" w:rsidR="005720C0" w:rsidRDefault="005720C0" w:rsidP="00C96716">
            <w:r>
              <w:t>0</w:t>
            </w:r>
          </w:p>
        </w:tc>
        <w:tc>
          <w:tcPr>
            <w:tcW w:w="3192" w:type="dxa"/>
          </w:tcPr>
          <w:p w14:paraId="66BAB7E9" w14:textId="77777777" w:rsidR="005720C0" w:rsidRDefault="005720C0" w:rsidP="00C96716">
            <w:r>
              <w:t>1</w:t>
            </w:r>
          </w:p>
        </w:tc>
      </w:tr>
      <w:tr w:rsidR="005720C0" w14:paraId="514968A5" w14:textId="77777777" w:rsidTr="00C96716">
        <w:tc>
          <w:tcPr>
            <w:tcW w:w="3192" w:type="dxa"/>
          </w:tcPr>
          <w:p w14:paraId="1DD04383" w14:textId="77777777" w:rsidR="005720C0" w:rsidRDefault="005720C0" w:rsidP="00C96716">
            <w:r>
              <w:t>0</w:t>
            </w:r>
          </w:p>
        </w:tc>
        <w:tc>
          <w:tcPr>
            <w:tcW w:w="3192" w:type="dxa"/>
            <w:shd w:val="clear" w:color="auto" w:fill="8DB3E2" w:themeFill="text2" w:themeFillTint="66"/>
          </w:tcPr>
          <w:p w14:paraId="59BACBFC" w14:textId="77777777" w:rsidR="005720C0" w:rsidRDefault="005720C0" w:rsidP="00C96716">
            <w:r>
              <w:t>0</w:t>
            </w:r>
          </w:p>
        </w:tc>
        <w:tc>
          <w:tcPr>
            <w:tcW w:w="3192" w:type="dxa"/>
            <w:shd w:val="clear" w:color="auto" w:fill="8DB3E2" w:themeFill="text2" w:themeFillTint="66"/>
          </w:tcPr>
          <w:p w14:paraId="6E3062C1" w14:textId="77777777" w:rsidR="005720C0" w:rsidRDefault="005720C0" w:rsidP="00C96716">
            <w:r>
              <w:t>0</w:t>
            </w:r>
          </w:p>
        </w:tc>
      </w:tr>
      <w:tr w:rsidR="005720C0" w14:paraId="5F84B7E8" w14:textId="77777777" w:rsidTr="00C96716">
        <w:tc>
          <w:tcPr>
            <w:tcW w:w="3192" w:type="dxa"/>
          </w:tcPr>
          <w:p w14:paraId="08405664" w14:textId="77777777" w:rsidR="005720C0" w:rsidRDefault="005720C0" w:rsidP="00C96716">
            <w:r>
              <w:t>1</w:t>
            </w:r>
          </w:p>
        </w:tc>
        <w:tc>
          <w:tcPr>
            <w:tcW w:w="3192" w:type="dxa"/>
            <w:shd w:val="clear" w:color="auto" w:fill="8DB3E2" w:themeFill="text2" w:themeFillTint="66"/>
          </w:tcPr>
          <w:p w14:paraId="273EE2A4" w14:textId="1184FBE6" w:rsidR="005720C0" w:rsidRDefault="005720C0" w:rsidP="00C96716">
            <w:r>
              <w:rPr>
                <w:noProof/>
                <w:lang w:eastAsia="en-US"/>
              </w:rPr>
              <mc:AlternateContent>
                <mc:Choice Requires="wps">
                  <w:drawing>
                    <wp:anchor distT="0" distB="0" distL="114300" distR="114300" simplePos="0" relativeHeight="251669504" behindDoc="0" locked="0" layoutInCell="1" allowOverlap="1" wp14:anchorId="35C073A8" wp14:editId="64780D19">
                      <wp:simplePos x="0" y="0"/>
                      <wp:positionH relativeFrom="column">
                        <wp:posOffset>389890</wp:posOffset>
                      </wp:positionH>
                      <wp:positionV relativeFrom="paragraph">
                        <wp:posOffset>15240</wp:posOffset>
                      </wp:positionV>
                      <wp:extent cx="161925" cy="190500"/>
                      <wp:effectExtent l="0" t="0" r="28575" b="19050"/>
                      <wp:wrapNone/>
                      <wp:docPr id="17" name="Oval 17"/>
                      <wp:cNvGraphicFramePr/>
                      <a:graphic xmlns:a="http://schemas.openxmlformats.org/drawingml/2006/main">
                        <a:graphicData uri="http://schemas.microsoft.com/office/word/2010/wordprocessingShape">
                          <wps:wsp>
                            <wps:cNvSpPr/>
                            <wps:spPr>
                              <a:xfrm>
                                <a:off x="0" y="0"/>
                                <a:ext cx="161925" cy="190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95DC7A" id="Oval 17" o:spid="_x0000_s1026" style="position:absolute;margin-left:30.7pt;margin-top:1.2pt;width:12.7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" filled="f" strokecolor="black [3213]" strokeweight="2pt"/>
                  </w:pict>
                </mc:Fallback>
              </mc:AlternateContent>
            </w:r>
            <w:r>
              <w:t>1</w:t>
            </w:r>
          </w:p>
        </w:tc>
        <w:tc>
          <w:tcPr>
            <w:tcW w:w="3192" w:type="dxa"/>
            <w:shd w:val="clear" w:color="auto" w:fill="8DB3E2" w:themeFill="text2" w:themeFillTint="66"/>
          </w:tcPr>
          <w:p w14:paraId="32897CC7" w14:textId="77777777" w:rsidR="005720C0" w:rsidRDefault="005720C0" w:rsidP="00C96716">
            <w:r>
              <w:t>0</w:t>
            </w:r>
          </w:p>
        </w:tc>
      </w:tr>
    </w:tbl>
    <w:p w14:paraId="6C878FA4" w14:textId="77777777" w:rsidR="005720C0" w:rsidRDefault="005720C0" w:rsidP="00156E72">
      <w:pPr>
        <w:pStyle w:val="BodyText"/>
        <w:rPr>
          <w:lang w:eastAsia="en-US"/>
        </w:rPr>
      </w:pPr>
    </w:p>
    <w:p w14:paraId="30CF5A85" w14:textId="77777777" w:rsidR="005720C0" w:rsidRDefault="005720C0" w:rsidP="005720C0">
      <w:r>
        <w:t>O3 = A</w:t>
      </w:r>
    </w:p>
    <w:tbl>
      <w:tblPr>
        <w:tblStyle w:val="TableGrid"/>
        <w:tblW w:w="0" w:type="auto"/>
        <w:tblLook w:val="04A0" w:firstRow="1" w:lastRow="0" w:firstColumn="1" w:lastColumn="0" w:noHBand="0" w:noVBand="1"/>
      </w:tblPr>
      <w:tblGrid>
        <w:gridCol w:w="1763"/>
        <w:gridCol w:w="1637"/>
        <w:gridCol w:w="1637"/>
      </w:tblGrid>
      <w:tr w:rsidR="005720C0" w14:paraId="6AC4A74D" w14:textId="77777777" w:rsidTr="00C96716">
        <w:tc>
          <w:tcPr>
            <w:tcW w:w="3192" w:type="dxa"/>
          </w:tcPr>
          <w:p w14:paraId="1DD07D74" w14:textId="77777777" w:rsidR="005720C0" w:rsidRDefault="005720C0" w:rsidP="00C96716">
            <w:r>
              <w:t>B\A</w:t>
            </w:r>
          </w:p>
        </w:tc>
        <w:tc>
          <w:tcPr>
            <w:tcW w:w="3192" w:type="dxa"/>
          </w:tcPr>
          <w:p w14:paraId="62699C83" w14:textId="77777777" w:rsidR="005720C0" w:rsidRDefault="005720C0" w:rsidP="00C96716">
            <w:r>
              <w:t>0</w:t>
            </w:r>
          </w:p>
        </w:tc>
        <w:tc>
          <w:tcPr>
            <w:tcW w:w="3192" w:type="dxa"/>
          </w:tcPr>
          <w:p w14:paraId="08A63179" w14:textId="73CEE0D6" w:rsidR="005720C0" w:rsidRDefault="005720C0" w:rsidP="00C96716">
            <w:r>
              <w:rPr>
                <w:noProof/>
                <w:lang w:eastAsia="en-US"/>
              </w:rPr>
              <mc:AlternateContent>
                <mc:Choice Requires="wps">
                  <w:drawing>
                    <wp:anchor distT="0" distB="0" distL="114300" distR="114300" simplePos="0" relativeHeight="251670528" behindDoc="0" locked="0" layoutInCell="1" allowOverlap="1" wp14:anchorId="6294668B" wp14:editId="68135FC5">
                      <wp:simplePos x="0" y="0"/>
                      <wp:positionH relativeFrom="column">
                        <wp:posOffset>302895</wp:posOffset>
                      </wp:positionH>
                      <wp:positionV relativeFrom="paragraph">
                        <wp:posOffset>145415</wp:posOffset>
                      </wp:positionV>
                      <wp:extent cx="3238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323850" cy="361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C656A" id="Oval 18" o:spid="_x0000_s1026" style="position:absolute;margin-left:23.85pt;margin-top:11.45pt;width:25.5pt;height: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" filled="f" strokecolor="black [3213]" strokeweight="2pt"/>
                  </w:pict>
                </mc:Fallback>
              </mc:AlternateContent>
            </w:r>
            <w:r>
              <w:t>1</w:t>
            </w:r>
          </w:p>
        </w:tc>
      </w:tr>
      <w:tr w:rsidR="005720C0" w14:paraId="72B4AD31" w14:textId="77777777" w:rsidTr="00C96716">
        <w:tc>
          <w:tcPr>
            <w:tcW w:w="3192" w:type="dxa"/>
          </w:tcPr>
          <w:p w14:paraId="15532598" w14:textId="77777777" w:rsidR="005720C0" w:rsidRDefault="005720C0" w:rsidP="00C96716">
            <w:r>
              <w:t>0</w:t>
            </w:r>
          </w:p>
        </w:tc>
        <w:tc>
          <w:tcPr>
            <w:tcW w:w="3192" w:type="dxa"/>
            <w:shd w:val="clear" w:color="auto" w:fill="8DB3E2" w:themeFill="text2" w:themeFillTint="66"/>
          </w:tcPr>
          <w:p w14:paraId="31D5EBFF" w14:textId="77777777" w:rsidR="005720C0" w:rsidRDefault="005720C0" w:rsidP="00C96716">
            <w:r>
              <w:t>0</w:t>
            </w:r>
          </w:p>
        </w:tc>
        <w:tc>
          <w:tcPr>
            <w:tcW w:w="3192" w:type="dxa"/>
            <w:shd w:val="clear" w:color="auto" w:fill="8DB3E2" w:themeFill="text2" w:themeFillTint="66"/>
          </w:tcPr>
          <w:p w14:paraId="76CB5CD1" w14:textId="77777777" w:rsidR="005720C0" w:rsidRDefault="005720C0" w:rsidP="00C96716">
            <w:r>
              <w:t>1</w:t>
            </w:r>
          </w:p>
        </w:tc>
      </w:tr>
      <w:tr w:rsidR="005720C0" w14:paraId="02976758" w14:textId="77777777" w:rsidTr="00C96716">
        <w:tc>
          <w:tcPr>
            <w:tcW w:w="3192" w:type="dxa"/>
          </w:tcPr>
          <w:p w14:paraId="186526F7" w14:textId="77777777" w:rsidR="005720C0" w:rsidRDefault="005720C0" w:rsidP="00C96716">
            <w:r>
              <w:t>1</w:t>
            </w:r>
          </w:p>
        </w:tc>
        <w:tc>
          <w:tcPr>
            <w:tcW w:w="3192" w:type="dxa"/>
            <w:shd w:val="clear" w:color="auto" w:fill="8DB3E2" w:themeFill="text2" w:themeFillTint="66"/>
          </w:tcPr>
          <w:p w14:paraId="7B949670" w14:textId="77777777" w:rsidR="005720C0" w:rsidRDefault="005720C0" w:rsidP="00C96716">
            <w:r>
              <w:t>0</w:t>
            </w:r>
          </w:p>
        </w:tc>
        <w:tc>
          <w:tcPr>
            <w:tcW w:w="3192" w:type="dxa"/>
            <w:shd w:val="clear" w:color="auto" w:fill="8DB3E2" w:themeFill="text2" w:themeFillTint="66"/>
          </w:tcPr>
          <w:p w14:paraId="0E5C362F" w14:textId="77777777" w:rsidR="005720C0" w:rsidRDefault="005720C0" w:rsidP="00C96716">
            <w:r>
              <w:t>1</w:t>
            </w:r>
          </w:p>
        </w:tc>
      </w:tr>
    </w:tbl>
    <w:p w14:paraId="6C9B584A" w14:textId="77777777" w:rsidR="005720C0" w:rsidRDefault="005720C0" w:rsidP="00156E72">
      <w:pPr>
        <w:pStyle w:val="BodyText"/>
        <w:rPr>
          <w:lang w:eastAsia="en-US"/>
        </w:rPr>
      </w:pPr>
    </w:p>
    <w:p w14:paraId="4A4E010D" w14:textId="77FA1385" w:rsidR="005720C0" w:rsidRDefault="005720C0" w:rsidP="00156E72">
      <w:pPr>
        <w:pStyle w:val="BodyText"/>
        <w:rPr>
          <w:lang w:eastAsia="en-US"/>
        </w:rPr>
      </w:pPr>
      <w:r>
        <w:rPr>
          <w:lang w:eastAsia="en-US"/>
        </w:rPr>
        <w:t>Using these equations derived from the Kmaps, I implemented this machine using DSCH.  Here is a picture of my schematic:</w:t>
      </w:r>
    </w:p>
    <w:p w14:paraId="63380A90" w14:textId="77777777" w:rsidR="005720C0" w:rsidRDefault="005720C0" w:rsidP="00156E72">
      <w:pPr>
        <w:pStyle w:val="BodyText"/>
        <w:rPr>
          <w:lang w:eastAsia="en-US"/>
        </w:rPr>
      </w:pPr>
    </w:p>
    <w:p w14:paraId="4FCBD405" w14:textId="433FFD5B" w:rsidR="005720C0" w:rsidRDefault="005720C0" w:rsidP="00156E72">
      <w:pPr>
        <w:pStyle w:val="BodyText"/>
        <w:rPr>
          <w:lang w:eastAsia="en-US"/>
        </w:rPr>
      </w:pPr>
      <w:r>
        <w:rPr>
          <w:noProof/>
          <w:lang w:eastAsia="en-US"/>
        </w:rPr>
        <w:lastRenderedPageBreak/>
        <w:drawing>
          <wp:inline distT="0" distB="0" distL="0" distR="0" wp14:anchorId="08E77509" wp14:editId="612633CC">
            <wp:extent cx="3204845"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 9 t4.PNG"/>
                    <pic:cNvPicPr/>
                  </pic:nvPicPr>
                  <pic:blipFill>
                    <a:blip r:embed="rId15">
                      <a:extLst>
                        <a:ext uri="{28A0092B-C50C-407E-A947-70E740481C1C}">
                          <a14:useLocalDpi xmlns:a14="http://schemas.microsoft.com/office/drawing/2010/main" val="0"/>
                        </a:ext>
                      </a:extLst>
                    </a:blip>
                    <a:stretch>
                      <a:fillRect/>
                    </a:stretch>
                  </pic:blipFill>
                  <pic:spPr>
                    <a:xfrm>
                      <a:off x="0" y="0"/>
                      <a:ext cx="3204845" cy="2228850"/>
                    </a:xfrm>
                    <a:prstGeom prst="rect">
                      <a:avLst/>
                    </a:prstGeom>
                  </pic:spPr>
                </pic:pic>
              </a:graphicData>
            </a:graphic>
          </wp:inline>
        </w:drawing>
      </w:r>
    </w:p>
    <w:p w14:paraId="2D8B2C8F" w14:textId="77777777" w:rsidR="005720C0" w:rsidRPr="00156E72" w:rsidRDefault="005720C0" w:rsidP="00156E72">
      <w:pPr>
        <w:pStyle w:val="BodyText"/>
        <w:rPr>
          <w:lang w:eastAsia="en-US"/>
        </w:rPr>
      </w:pPr>
    </w:p>
    <w:p w14:paraId="20253896" w14:textId="35E4D0DF" w:rsidR="0020000A" w:rsidRPr="00BA2385" w:rsidRDefault="005720C0" w:rsidP="00BA2385">
      <w:pPr>
        <w:pStyle w:val="BodyText"/>
        <w:keepNext/>
        <w:ind w:firstLine="0"/>
      </w:pPr>
      <w:r>
        <w:t xml:space="preserve">   For the final portion of the lab, I analyzed the differences and similarities between Mealy and Moore machines using labs 8 and 9 as references.  Conceptually, the difference between a Mealy and Moore machine is whether or not previous state plays a role in determining next state.  If previous state in considered, then it is a Mealy machine implementation.  If previous state is not considered, it is a Moore machine.  Labs 8 and 9 demonstrate that many applications can be implemented using either a Mealy or a Moore machine with little difference in functionality.  Moore machines play a more widespread role in today’s computers because of their interconnected nature.  When things get connected (either two computers or two parts within the same computer), synchronicity because very important.  Because Mealy machines do not wait for the clock signal to change states, synchronicity is very difficult to achieve.  Combined with the fact that Moore machines just seemed easier to </w:t>
      </w:r>
      <w:r w:rsidR="00AF7BC8">
        <w:t>implement to me personally (because output is easier to compute</w:t>
      </w:r>
      <w:r>
        <w:t>), this makes me prefer a Moore implementation over a Mealy implementation.</w:t>
      </w:r>
    </w:p>
    <w:p w14:paraId="794BE039" w14:textId="77777777" w:rsidR="006A7360" w:rsidRDefault="00B25868" w:rsidP="006A7360">
      <w:pPr>
        <w:pStyle w:val="Heading1"/>
      </w:pPr>
      <w:r>
        <w:t>Conclusion</w:t>
      </w:r>
    </w:p>
    <w:p w14:paraId="0B687949" w14:textId="6230630C" w:rsidR="00AF7BC8" w:rsidRDefault="00AF7BC8">
      <w:pPr>
        <w:pStyle w:val="BodyText"/>
      </w:pPr>
      <w:r>
        <w:t>In this lab I learned a lot about Moore machines.  I learned to build diagrams, transition tables, Kmaps, and schematics for Moore machine implementations. Everything seemed pretty straight-forward in this lab.  This is probably because I had done (or attempted to do) something very similar in the previous lab.  Because of their importance in the modern digital landscape, Moore machines are not likely to be going anywhere any time soon.</w:t>
      </w:r>
    </w:p>
    <w:p w14:paraId="72589F3D" w14:textId="77777777" w:rsidR="009711C3" w:rsidRDefault="009711C3" w:rsidP="00F759F7">
      <w:pPr>
        <w:pStyle w:val="BodyText"/>
      </w:pPr>
      <w:bookmarkStart w:id="0" w:name="_GoBack"/>
      <w:bookmarkEnd w:id="0"/>
    </w:p>
    <w:p w14:paraId="47ECA154" w14:textId="77777777" w:rsidR="006A7360" w:rsidRDefault="006A7360" w:rsidP="008E26BA">
      <w:pPr>
        <w:pStyle w:val="references"/>
        <w:numPr>
          <w:ilvl w:val="0"/>
          <w:numId w:val="0"/>
        </w:numPr>
        <w:ind w:left="360"/>
        <w:sectPr w:rsidR="006A7360">
          <w:type w:val="continuous"/>
          <w:pgSz w:w="12240" w:h="15840"/>
          <w:pgMar w:top="1080" w:right="893" w:bottom="1440" w:left="893" w:header="720" w:footer="720" w:gutter="0"/>
          <w:cols w:num="2" w:space="360"/>
          <w:docGrid w:linePitch="360"/>
        </w:sectPr>
      </w:pPr>
    </w:p>
    <w:p w14:paraId="0FEDBF2D" w14:textId="6A952453" w:rsidR="0072223B" w:rsidRDefault="0072223B" w:rsidP="008E26BA">
      <w:pPr>
        <w:jc w:val="both"/>
      </w:pPr>
    </w:p>
    <w:sectPr w:rsidR="0072223B">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259D0" w14:textId="77777777" w:rsidR="009A68FC" w:rsidRDefault="009A68FC" w:rsidP="00A365E8">
      <w:r>
        <w:separator/>
      </w:r>
    </w:p>
  </w:endnote>
  <w:endnote w:type="continuationSeparator" w:id="0">
    <w:p w14:paraId="7188A65B" w14:textId="77777777" w:rsidR="009A68FC" w:rsidRDefault="009A68FC" w:rsidP="00A36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D8942" w14:textId="77777777" w:rsidR="009A68FC" w:rsidRDefault="009A68FC" w:rsidP="00A365E8">
      <w:r>
        <w:separator/>
      </w:r>
    </w:p>
  </w:footnote>
  <w:footnote w:type="continuationSeparator" w:id="0">
    <w:p w14:paraId="6E186E35" w14:textId="77777777" w:rsidR="009A68FC" w:rsidRDefault="009A68FC" w:rsidP="00A365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abstractNum w:abstractNumId="5">
    <w:nsid w:val="00000006"/>
    <w:multiLevelType w:val="singleLevel"/>
    <w:tmpl w:val="00000006"/>
    <w:name w:val="WW8Num7"/>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color w:val="auto"/>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128"/>
    <w:rsid w:val="000668E5"/>
    <w:rsid w:val="00132D96"/>
    <w:rsid w:val="00156E72"/>
    <w:rsid w:val="001A4D9A"/>
    <w:rsid w:val="001D0266"/>
    <w:rsid w:val="001F1A4C"/>
    <w:rsid w:val="0020000A"/>
    <w:rsid w:val="00217625"/>
    <w:rsid w:val="003404D0"/>
    <w:rsid w:val="003C4EDA"/>
    <w:rsid w:val="0049581F"/>
    <w:rsid w:val="0049736B"/>
    <w:rsid w:val="00552BD3"/>
    <w:rsid w:val="00560117"/>
    <w:rsid w:val="00570AF0"/>
    <w:rsid w:val="005720C0"/>
    <w:rsid w:val="00572FA0"/>
    <w:rsid w:val="00573CAC"/>
    <w:rsid w:val="00592489"/>
    <w:rsid w:val="005C0C53"/>
    <w:rsid w:val="005C2440"/>
    <w:rsid w:val="005C6084"/>
    <w:rsid w:val="00604B40"/>
    <w:rsid w:val="00607503"/>
    <w:rsid w:val="00631128"/>
    <w:rsid w:val="006323A1"/>
    <w:rsid w:val="006363E0"/>
    <w:rsid w:val="00656F53"/>
    <w:rsid w:val="00695A0B"/>
    <w:rsid w:val="006A7360"/>
    <w:rsid w:val="006B2C21"/>
    <w:rsid w:val="006C5482"/>
    <w:rsid w:val="007069F6"/>
    <w:rsid w:val="0072223B"/>
    <w:rsid w:val="00747C3F"/>
    <w:rsid w:val="00777720"/>
    <w:rsid w:val="007A4C15"/>
    <w:rsid w:val="007A61F3"/>
    <w:rsid w:val="00800DC2"/>
    <w:rsid w:val="00837824"/>
    <w:rsid w:val="00841F38"/>
    <w:rsid w:val="00844888"/>
    <w:rsid w:val="00844B36"/>
    <w:rsid w:val="008647A1"/>
    <w:rsid w:val="008E26BA"/>
    <w:rsid w:val="008F04B4"/>
    <w:rsid w:val="009711C3"/>
    <w:rsid w:val="009A0B88"/>
    <w:rsid w:val="009A280D"/>
    <w:rsid w:val="009A68FC"/>
    <w:rsid w:val="009D4A29"/>
    <w:rsid w:val="009F3463"/>
    <w:rsid w:val="00A1291D"/>
    <w:rsid w:val="00A1705E"/>
    <w:rsid w:val="00A365E8"/>
    <w:rsid w:val="00AC4A8B"/>
    <w:rsid w:val="00AD3F5A"/>
    <w:rsid w:val="00AF7BC8"/>
    <w:rsid w:val="00B0408E"/>
    <w:rsid w:val="00B17A82"/>
    <w:rsid w:val="00B25868"/>
    <w:rsid w:val="00B301B0"/>
    <w:rsid w:val="00B749D6"/>
    <w:rsid w:val="00B77D03"/>
    <w:rsid w:val="00BA2385"/>
    <w:rsid w:val="00BD083E"/>
    <w:rsid w:val="00BD66BA"/>
    <w:rsid w:val="00BF40EE"/>
    <w:rsid w:val="00C40D73"/>
    <w:rsid w:val="00D04FA5"/>
    <w:rsid w:val="00D1670B"/>
    <w:rsid w:val="00D43EE9"/>
    <w:rsid w:val="00D74D17"/>
    <w:rsid w:val="00DB5995"/>
    <w:rsid w:val="00EB4C43"/>
    <w:rsid w:val="00F04977"/>
    <w:rsid w:val="00F2463B"/>
    <w:rsid w:val="00F759F7"/>
    <w:rsid w:val="00FB0E63"/>
    <w:rsid w:val="00FE22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84E7E93"/>
  <w15:docId w15:val="{7558B4A9-FBB2-4DD1-8FFF-341D264F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qFormat/>
    <w:pPr>
      <w:keepNext/>
      <w:keepLines/>
      <w:numPr>
        <w:ilvl w:val="1"/>
        <w:numId w:val="1"/>
      </w:numPr>
      <w:spacing w:before="120" w:after="60"/>
      <w:jc w:val="left"/>
      <w:outlineLvl w:val="1"/>
    </w:pPr>
    <w:rPr>
      <w:i/>
      <w:iCs/>
      <w:lang w:eastAsia="en-US"/>
    </w:rPr>
  </w:style>
  <w:style w:type="paragraph" w:styleId="Heading3">
    <w:name w:val="heading 3"/>
    <w:basedOn w:val="Normal"/>
    <w:next w:val="BodyText"/>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8Num1z4">
    <w:name w:val="WW8Num1z4"/>
    <w:rPr>
      <w:rFonts w:cs="Times New Roman"/>
    </w:rPr>
  </w:style>
  <w:style w:type="character" w:customStyle="1" w:styleId="WW-Absatz-Standardschriftart1111111">
    <w:name w:val="WW-Absatz-Standardschriftart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BodyTextIndent">
    <w:name w:val="Body Text Indent"/>
    <w:basedOn w:val="Normal"/>
    <w:link w:val="BodyTextIndentChar"/>
    <w:uiPriority w:val="99"/>
    <w:semiHidden/>
    <w:unhideWhenUsed/>
    <w:rsid w:val="00FE2204"/>
    <w:pPr>
      <w:spacing w:after="120"/>
      <w:ind w:left="360"/>
    </w:pPr>
  </w:style>
  <w:style w:type="character" w:customStyle="1" w:styleId="BodyTextIndentChar">
    <w:name w:val="Body Text Indent Char"/>
    <w:basedOn w:val="DefaultParagraphFont"/>
    <w:link w:val="BodyTextIndent"/>
    <w:uiPriority w:val="99"/>
    <w:semiHidden/>
    <w:rsid w:val="00FE2204"/>
    <w:rPr>
      <w:rFonts w:eastAsia="SimSun"/>
      <w:lang w:eastAsia="zh-CN"/>
    </w:rPr>
  </w:style>
  <w:style w:type="paragraph" w:styleId="BalloonText">
    <w:name w:val="Balloon Text"/>
    <w:basedOn w:val="Normal"/>
    <w:link w:val="BalloonTextChar"/>
    <w:uiPriority w:val="99"/>
    <w:semiHidden/>
    <w:unhideWhenUsed/>
    <w:rsid w:val="00B17A82"/>
    <w:rPr>
      <w:rFonts w:ascii="Tahoma" w:hAnsi="Tahoma" w:cs="Tahoma"/>
      <w:sz w:val="16"/>
      <w:szCs w:val="16"/>
    </w:rPr>
  </w:style>
  <w:style w:type="character" w:customStyle="1" w:styleId="BalloonTextChar">
    <w:name w:val="Balloon Text Char"/>
    <w:basedOn w:val="DefaultParagraphFont"/>
    <w:link w:val="BalloonText"/>
    <w:uiPriority w:val="99"/>
    <w:semiHidden/>
    <w:rsid w:val="00B17A82"/>
    <w:rPr>
      <w:rFonts w:ascii="Tahoma" w:eastAsia="SimSun" w:hAnsi="Tahoma" w:cs="Tahoma"/>
      <w:sz w:val="16"/>
      <w:szCs w:val="16"/>
      <w:lang w:eastAsia="zh-CN"/>
    </w:rPr>
  </w:style>
  <w:style w:type="paragraph" w:styleId="BodyText2">
    <w:name w:val="Body Text 2"/>
    <w:basedOn w:val="Normal"/>
    <w:link w:val="BodyText2Char"/>
    <w:uiPriority w:val="99"/>
    <w:semiHidden/>
    <w:unhideWhenUsed/>
    <w:rsid w:val="006B2C21"/>
    <w:pPr>
      <w:spacing w:after="120" w:line="480" w:lineRule="auto"/>
    </w:pPr>
  </w:style>
  <w:style w:type="character" w:customStyle="1" w:styleId="BodyText2Char">
    <w:name w:val="Body Text 2 Char"/>
    <w:basedOn w:val="DefaultParagraphFont"/>
    <w:link w:val="BodyText2"/>
    <w:uiPriority w:val="99"/>
    <w:semiHidden/>
    <w:rsid w:val="006B2C21"/>
    <w:rPr>
      <w:rFonts w:eastAsia="SimSun"/>
      <w:lang w:eastAsia="zh-CN"/>
    </w:rPr>
  </w:style>
  <w:style w:type="paragraph" w:styleId="Header">
    <w:name w:val="header"/>
    <w:basedOn w:val="Normal"/>
    <w:link w:val="HeaderChar"/>
    <w:uiPriority w:val="99"/>
    <w:unhideWhenUsed/>
    <w:rsid w:val="00A365E8"/>
    <w:pPr>
      <w:tabs>
        <w:tab w:val="center" w:pos="4680"/>
        <w:tab w:val="right" w:pos="9360"/>
      </w:tabs>
    </w:pPr>
  </w:style>
  <w:style w:type="character" w:customStyle="1" w:styleId="HeaderChar">
    <w:name w:val="Header Char"/>
    <w:basedOn w:val="DefaultParagraphFont"/>
    <w:link w:val="Header"/>
    <w:uiPriority w:val="99"/>
    <w:rsid w:val="00A365E8"/>
    <w:rPr>
      <w:rFonts w:eastAsia="SimSun"/>
      <w:lang w:eastAsia="zh-CN"/>
    </w:rPr>
  </w:style>
  <w:style w:type="paragraph" w:styleId="Footer">
    <w:name w:val="footer"/>
    <w:basedOn w:val="Normal"/>
    <w:link w:val="FooterChar"/>
    <w:uiPriority w:val="99"/>
    <w:unhideWhenUsed/>
    <w:rsid w:val="00A365E8"/>
    <w:pPr>
      <w:tabs>
        <w:tab w:val="center" w:pos="4680"/>
        <w:tab w:val="right" w:pos="9360"/>
      </w:tabs>
    </w:pPr>
  </w:style>
  <w:style w:type="character" w:customStyle="1" w:styleId="FooterChar">
    <w:name w:val="Footer Char"/>
    <w:basedOn w:val="DefaultParagraphFont"/>
    <w:link w:val="Footer"/>
    <w:uiPriority w:val="99"/>
    <w:rsid w:val="00A365E8"/>
    <w:rPr>
      <w:rFonts w:eastAsia="SimSun"/>
      <w:lang w:eastAsia="zh-CN"/>
    </w:rPr>
  </w:style>
  <w:style w:type="character" w:styleId="Hyperlink">
    <w:name w:val="Hyperlink"/>
    <w:basedOn w:val="DefaultParagraphFont"/>
    <w:uiPriority w:val="99"/>
    <w:semiHidden/>
    <w:unhideWhenUsed/>
    <w:rsid w:val="007A4C15"/>
    <w:rPr>
      <w:color w:val="0000FF"/>
      <w:u w:val="single"/>
    </w:rPr>
  </w:style>
  <w:style w:type="character" w:styleId="FollowedHyperlink">
    <w:name w:val="FollowedHyperlink"/>
    <w:basedOn w:val="DefaultParagraphFont"/>
    <w:uiPriority w:val="99"/>
    <w:semiHidden/>
    <w:unhideWhenUsed/>
    <w:rsid w:val="007A4C15"/>
    <w:rPr>
      <w:color w:val="800080" w:themeColor="followedHyperlink"/>
      <w:u w:val="single"/>
    </w:rPr>
  </w:style>
  <w:style w:type="table" w:styleId="TableGrid">
    <w:name w:val="Table Grid"/>
    <w:basedOn w:val="TableNormal"/>
    <w:uiPriority w:val="59"/>
    <w:rsid w:val="00BA2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1B690-4EC8-471D-A4BA-83EDDA509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Pages>
  <Words>842</Words>
  <Characters>4803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USNA</Company>
  <LinksUpToDate>false</LinksUpToDate>
  <CharactersWithSpaces>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Johnson, Brent C</cp:lastModifiedBy>
  <cp:revision>4</cp:revision>
  <cp:lastPrinted>2014-02-10T03:25:00Z</cp:lastPrinted>
  <dcterms:created xsi:type="dcterms:W3CDTF">2015-04-16T14:37:00Z</dcterms:created>
  <dcterms:modified xsi:type="dcterms:W3CDTF">2015-04-16T15:30:00Z</dcterms:modified>
</cp:coreProperties>
</file>